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6663E2" w:rsidRPr="00D25C85" w:rsidRDefault="006663E2" w:rsidP="006663E2">
      <w:pPr>
        <w:pStyle w:val="NormalWeb"/>
        <w:rPr>
          <w:rFonts w:ascii="Garamond" w:hAnsi="Garamond"/>
        </w:rPr>
      </w:pPr>
    </w:p>
    <w:p w:rsidR="006663E2" w:rsidRPr="00D25C85" w:rsidRDefault="006663E2" w:rsidP="006663E2">
      <w:pPr>
        <w:pStyle w:val="NormalWeb"/>
        <w:rPr>
          <w:rFonts w:ascii="Garamond" w:hAnsi="Garamond"/>
        </w:rPr>
      </w:pPr>
      <w:r w:rsidRPr="00D25C85">
        <w:rPr>
          <w:rFonts w:ascii="Garamond" w:hAnsi="Garamond"/>
        </w:rPr>
        <w:t>Dear:</w:t>
      </w:r>
    </w:p>
    <w:p w:rsidR="006663E2" w:rsidRPr="00D25C85" w:rsidRDefault="006663E2" w:rsidP="006663E2">
      <w:pPr>
        <w:pStyle w:val="NormalWeb"/>
        <w:jc w:val="both"/>
        <w:rPr>
          <w:rFonts w:ascii="Garamond" w:hAnsi="Garamond"/>
        </w:rPr>
      </w:pPr>
      <w:r w:rsidRPr="00D25C85">
        <w:rPr>
          <w:rFonts w:ascii="Garamond" w:hAnsi="Garamond"/>
        </w:rPr>
        <w:t xml:space="preserve">I am interested in the </w:t>
      </w:r>
      <w:r w:rsidR="001F1719">
        <w:rPr>
          <w:rFonts w:ascii="Garamond" w:hAnsi="Garamond"/>
        </w:rPr>
        <w:t>Agile Coach positi</w:t>
      </w:r>
      <w:r w:rsidRPr="00D25C85">
        <w:rPr>
          <w:rFonts w:ascii="Garamond" w:hAnsi="Garamond"/>
        </w:rPr>
        <w:t>on you are looking to fill in</w:t>
      </w:r>
      <w:r w:rsidRPr="00D25C85">
        <w:rPr>
          <w:rStyle w:val="Emphasis"/>
          <w:rFonts w:ascii="Garamond" w:eastAsia="StarSymbol" w:hAnsi="Garamond"/>
        </w:rPr>
        <w:t>. </w:t>
      </w:r>
      <w:r w:rsidRPr="00D25C85">
        <w:rPr>
          <w:rFonts w:ascii="Garamond" w:hAnsi="Garamond"/>
        </w:rPr>
        <w:t>I am a Certified Scrum Master and</w:t>
      </w:r>
      <w:r w:rsidR="00EA30E8">
        <w:rPr>
          <w:rFonts w:ascii="Garamond" w:hAnsi="Garamond"/>
        </w:rPr>
        <w:t xml:space="preserve"> a PMP, with diverse experience, currently as </w:t>
      </w:r>
      <w:proofErr w:type="spellStart"/>
      <w:proofErr w:type="gramStart"/>
      <w:r w:rsidRPr="00D25C85">
        <w:rPr>
          <w:rFonts w:ascii="Garamond" w:hAnsi="Garamond"/>
        </w:rPr>
        <w:t>a</w:t>
      </w:r>
      <w:proofErr w:type="spellEnd"/>
      <w:proofErr w:type="gramEnd"/>
      <w:r w:rsidRPr="00D25C85">
        <w:rPr>
          <w:rFonts w:ascii="Garamond" w:hAnsi="Garamond"/>
        </w:rPr>
        <w:t xml:space="preserve"> </w:t>
      </w:r>
      <w:r w:rsidR="001F1719">
        <w:rPr>
          <w:rFonts w:ascii="Garamond" w:hAnsi="Garamond"/>
        </w:rPr>
        <w:t>Agile Coach/</w:t>
      </w:r>
      <w:r w:rsidRPr="00D25C85">
        <w:rPr>
          <w:rFonts w:ascii="Garamond" w:hAnsi="Garamond"/>
        </w:rPr>
        <w:t xml:space="preserve">Scrum Master at my current employer </w:t>
      </w:r>
      <w:r w:rsidR="00EA30E8">
        <w:rPr>
          <w:rFonts w:ascii="Garamond" w:hAnsi="Garamond"/>
        </w:rPr>
        <w:t>KOHLS Inc</w:t>
      </w:r>
      <w:r w:rsidRPr="00D25C85">
        <w:rPr>
          <w:rFonts w:ascii="Garamond" w:hAnsi="Garamond"/>
        </w:rPr>
        <w:t xml:space="preserve"> (IT department).  I believe that the skills and experiences I have gained at this position make me an ideal candidate for the job of </w:t>
      </w:r>
      <w:r w:rsidR="001F1719">
        <w:rPr>
          <w:rFonts w:ascii="Garamond" w:hAnsi="Garamond"/>
        </w:rPr>
        <w:t>Agile Coach</w:t>
      </w:r>
      <w:r w:rsidRPr="00D25C85">
        <w:rPr>
          <w:rFonts w:ascii="Garamond" w:hAnsi="Garamond"/>
        </w:rPr>
        <w:t xml:space="preserve"> at your firm.</w:t>
      </w:r>
    </w:p>
    <w:p w:rsidR="006663E2" w:rsidRPr="00D25C85" w:rsidRDefault="001F1719" w:rsidP="006663E2">
      <w:pPr>
        <w:pStyle w:val="NormalWeb"/>
        <w:jc w:val="both"/>
        <w:rPr>
          <w:rFonts w:ascii="Garamond" w:hAnsi="Garamond"/>
        </w:rPr>
      </w:pPr>
      <w:r>
        <w:rPr>
          <w:rFonts w:ascii="Garamond" w:hAnsi="Garamond"/>
        </w:rPr>
        <w:t xml:space="preserve">I have been a part of transitioning teams from Waterfall to Agile by introducing Agile across the board from Business to IT departments, by training their mindset and setting up a cadence. </w:t>
      </w:r>
      <w:r w:rsidR="006663E2" w:rsidRPr="00D25C85">
        <w:rPr>
          <w:rFonts w:ascii="Garamond" w:hAnsi="Garamond"/>
        </w:rPr>
        <w:t xml:space="preserve">I adhere to the </w:t>
      </w:r>
      <w:proofErr w:type="gramStart"/>
      <w:r w:rsidR="006663E2" w:rsidRPr="00D25C85">
        <w:rPr>
          <w:rFonts w:ascii="Garamond" w:hAnsi="Garamond"/>
        </w:rPr>
        <w:t>Agile</w:t>
      </w:r>
      <w:proofErr w:type="gramEnd"/>
      <w:r w:rsidR="006663E2" w:rsidRPr="00D25C85">
        <w:rPr>
          <w:rFonts w:ascii="Garamond" w:hAnsi="Garamond"/>
        </w:rPr>
        <w:t xml:space="preserve"> principles and a preacher of Scrum focusing on my personal ‘no-wastage’ rule. I believe in team-work with clearly </w:t>
      </w:r>
      <w:r w:rsidR="00FD1581" w:rsidRPr="00D25C85">
        <w:rPr>
          <w:rFonts w:ascii="Garamond" w:hAnsi="Garamond"/>
        </w:rPr>
        <w:t>defined</w:t>
      </w:r>
      <w:r w:rsidR="006663E2" w:rsidRPr="00D25C85">
        <w:rPr>
          <w:rFonts w:ascii="Garamond" w:hAnsi="Garamond"/>
        </w:rPr>
        <w:t xml:space="preserve"> accountability and providing motivation with empowerment. As a successful Scrum Master, I thrive to make the team efficient and productive by allowing them to focus on their assigned tasks, while I</w:t>
      </w:r>
      <w:r w:rsidR="00FD1581">
        <w:rPr>
          <w:rFonts w:ascii="Garamond" w:hAnsi="Garamond"/>
        </w:rPr>
        <w:t xml:space="preserve"> work hard towards paving</w:t>
      </w:r>
      <w:r w:rsidR="006663E2" w:rsidRPr="00D25C85">
        <w:rPr>
          <w:rFonts w:ascii="Garamond" w:hAnsi="Garamond"/>
        </w:rPr>
        <w:t xml:space="preserve"> impediment free path leading to a quality product. </w:t>
      </w:r>
    </w:p>
    <w:p w:rsidR="006663E2" w:rsidRPr="00D25C85" w:rsidRDefault="006663E2" w:rsidP="006663E2">
      <w:pPr>
        <w:pStyle w:val="NormalWeb"/>
        <w:jc w:val="both"/>
        <w:rPr>
          <w:rFonts w:ascii="Garamond" w:hAnsi="Garamond"/>
        </w:rPr>
      </w:pPr>
      <w:r w:rsidRPr="00D25C85">
        <w:rPr>
          <w:rFonts w:ascii="Garamond" w:hAnsi="Garamond"/>
        </w:rPr>
        <w:t>I conduct daily Scrums and enjoy holding Retrospective meetings after each sprint which allows the team to celebrate the success by identifying the strengths as well as acknowledging the weaknesses candidly and developing a plan for improvement.</w:t>
      </w:r>
    </w:p>
    <w:p w:rsidR="006663E2" w:rsidRPr="00D25C85" w:rsidRDefault="006663E2" w:rsidP="006663E2">
      <w:pPr>
        <w:pStyle w:val="NormalWeb"/>
        <w:jc w:val="both"/>
        <w:rPr>
          <w:rFonts w:ascii="Garamond" w:hAnsi="Garamond"/>
        </w:rPr>
      </w:pPr>
      <w:r w:rsidRPr="00D25C85">
        <w:rPr>
          <w:rFonts w:ascii="Garamond" w:hAnsi="Garamond"/>
        </w:rPr>
        <w:t>I am confident that my experience as a Scrum Master and my people management skills qualify me for consideration. If you would like, I can provide you with current samples of my work. I have also enclosed my resume. I look forward to meeting with you and discussing my qualifications in more detail.</w:t>
      </w:r>
    </w:p>
    <w:p w:rsidR="006663E2" w:rsidRPr="00D25C85" w:rsidRDefault="006663E2" w:rsidP="006663E2">
      <w:pPr>
        <w:pStyle w:val="NormalWeb"/>
        <w:spacing w:after="0"/>
        <w:jc w:val="both"/>
        <w:rPr>
          <w:rFonts w:ascii="Garamond" w:hAnsi="Garamond"/>
        </w:rPr>
      </w:pPr>
    </w:p>
    <w:p w:rsidR="006663E2" w:rsidRPr="00D25C85" w:rsidRDefault="006663E2" w:rsidP="006663E2">
      <w:pPr>
        <w:pStyle w:val="NormalWeb"/>
        <w:spacing w:after="0"/>
        <w:rPr>
          <w:rFonts w:ascii="Garamond" w:hAnsi="Garamond"/>
        </w:rPr>
      </w:pPr>
    </w:p>
    <w:p w:rsidR="006663E2" w:rsidRPr="00D25C85" w:rsidRDefault="006663E2" w:rsidP="006663E2">
      <w:pPr>
        <w:pStyle w:val="NormalWeb"/>
        <w:spacing w:after="0"/>
        <w:rPr>
          <w:rFonts w:ascii="Garamond" w:hAnsi="Garamond"/>
        </w:rPr>
      </w:pPr>
      <w:r w:rsidRPr="00D25C85">
        <w:rPr>
          <w:rFonts w:ascii="Garamond" w:hAnsi="Garamond"/>
        </w:rPr>
        <w:t>Sincerely,</w:t>
      </w:r>
    </w:p>
    <w:p w:rsidR="006663E2" w:rsidRPr="00D25C85" w:rsidRDefault="006663E2" w:rsidP="006663E2">
      <w:pPr>
        <w:pStyle w:val="NormalWeb"/>
        <w:spacing w:after="0"/>
        <w:rPr>
          <w:rFonts w:ascii="Garamond" w:hAnsi="Garamond"/>
        </w:rPr>
      </w:pPr>
      <w:proofErr w:type="spellStart"/>
      <w:r w:rsidRPr="00D25C85">
        <w:rPr>
          <w:rFonts w:ascii="Garamond" w:hAnsi="Garamond"/>
        </w:rPr>
        <w:t>Shazia</w:t>
      </w:r>
      <w:proofErr w:type="spellEnd"/>
      <w:r w:rsidRPr="00D25C85">
        <w:rPr>
          <w:rFonts w:ascii="Garamond" w:hAnsi="Garamond"/>
        </w:rPr>
        <w:t xml:space="preserve"> Ibrahim</w:t>
      </w:r>
    </w:p>
    <w:p w:rsidR="006663E2" w:rsidRDefault="006663E2" w:rsidP="006663E2">
      <w:pPr>
        <w:shd w:val="clear" w:color="auto" w:fill="FFFFFF"/>
        <w:spacing w:after="0"/>
        <w:rPr>
          <w:rFonts w:ascii="Arial" w:hAnsi="Arial" w:cs="Arial"/>
          <w:color w:val="000000"/>
        </w:rPr>
      </w:pPr>
      <w:r w:rsidRPr="001821EB">
        <w:rPr>
          <w:rFonts w:ascii="Arial" w:hAnsi="Arial" w:cs="Arial"/>
          <w:color w:val="000000"/>
        </w:rPr>
        <w:br/>
      </w:r>
      <w:r w:rsidRPr="006663E2">
        <w:rPr>
          <w:rFonts w:ascii="Arial" w:hAnsi="Arial" w:cs="Arial"/>
          <w:noProof/>
          <w:color w:val="000000"/>
        </w:rPr>
        <w:lastRenderedPageBreak/>
        <w:drawing>
          <wp:inline distT="0" distB="0" distL="0" distR="0">
            <wp:extent cx="5626376" cy="3586038"/>
            <wp:effectExtent l="152400" t="76200" r="145774" b="71562"/>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629853" cy="35882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663E2" w:rsidRPr="001821EB" w:rsidRDefault="006663E2" w:rsidP="006663E2">
      <w:pPr>
        <w:shd w:val="clear" w:color="auto" w:fill="FFFFFF"/>
        <w:spacing w:after="0"/>
        <w:rPr>
          <w:rFonts w:ascii="Arial" w:hAnsi="Arial" w:cs="Arial"/>
          <w:color w:val="000000"/>
        </w:rPr>
      </w:pPr>
      <w:r w:rsidRPr="006663E2">
        <w:rPr>
          <w:rFonts w:ascii="Arial" w:hAnsi="Arial" w:cs="Arial"/>
          <w:noProof/>
          <w:color w:val="000000"/>
        </w:rPr>
        <w:drawing>
          <wp:inline distT="0" distB="0" distL="0" distR="0">
            <wp:extent cx="5868911" cy="3816626"/>
            <wp:effectExtent l="133350" t="57150" r="112789" b="69574"/>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874185" cy="38200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663E2" w:rsidRDefault="006663E2">
      <w:pPr>
        <w:widowControl/>
        <w:suppressAutoHyphens w:val="0"/>
        <w:spacing w:before="0" w:after="0"/>
        <w:ind w:left="0" w:right="0"/>
        <w:rPr>
          <w:rFonts w:ascii="Garamond" w:hAnsi="Garamond"/>
          <w:b/>
          <w:sz w:val="20"/>
          <w:u w:val="single"/>
        </w:rPr>
      </w:pPr>
    </w:p>
    <w:p w:rsidR="006663E2" w:rsidRDefault="006663E2">
      <w:pPr>
        <w:widowControl/>
        <w:suppressAutoHyphens w:val="0"/>
        <w:spacing w:before="0" w:after="0"/>
        <w:ind w:left="0" w:right="0"/>
        <w:rPr>
          <w:rFonts w:ascii="Garamond" w:hAnsi="Garamond"/>
          <w:b/>
          <w:sz w:val="20"/>
          <w:u w:val="single"/>
        </w:rPr>
      </w:pPr>
    </w:p>
    <w:p w:rsidR="006663E2" w:rsidRDefault="006663E2">
      <w:pPr>
        <w:widowControl/>
        <w:suppressAutoHyphens w:val="0"/>
        <w:spacing w:before="0" w:after="0"/>
        <w:ind w:left="0" w:right="0"/>
        <w:rPr>
          <w:rFonts w:ascii="Garamond" w:hAnsi="Garamond"/>
          <w:b/>
          <w:sz w:val="20"/>
          <w:u w:val="single"/>
        </w:rPr>
      </w:pPr>
    </w:p>
    <w:p w:rsidR="009C4270" w:rsidRPr="00594B7B" w:rsidRDefault="009C4270" w:rsidP="006663E2">
      <w:pPr>
        <w:pStyle w:val="BodyText"/>
        <w:ind w:firstLine="547"/>
        <w:rPr>
          <w:rFonts w:ascii="Garamond" w:hAnsi="Garamond"/>
          <w:u w:val="single"/>
        </w:rPr>
      </w:pPr>
      <w:r w:rsidRPr="00594B7B">
        <w:rPr>
          <w:rFonts w:ascii="Garamond" w:hAnsi="Garamond"/>
          <w:b/>
          <w:sz w:val="20"/>
          <w:u w:val="single"/>
        </w:rPr>
        <w:lastRenderedPageBreak/>
        <w:t>PROFILE</w:t>
      </w:r>
      <w:r w:rsidRPr="00594B7B">
        <w:rPr>
          <w:rFonts w:ascii="Garamond" w:hAnsi="Garamond"/>
          <w:u w:val="single"/>
        </w:rPr>
        <w:t xml:space="preserve"> </w:t>
      </w:r>
    </w:p>
    <w:p w:rsidR="009C4270" w:rsidRPr="00594B7B" w:rsidRDefault="00075DBC">
      <w:pPr>
        <w:pStyle w:val="BodyText"/>
        <w:ind w:left="547"/>
        <w:rPr>
          <w:rFonts w:ascii="Garamond" w:hAnsi="Garamond"/>
        </w:rPr>
      </w:pPr>
      <w:r w:rsidRPr="00594B7B">
        <w:rPr>
          <w:rFonts w:ascii="Garamond" w:hAnsi="Garamond"/>
          <w:sz w:val="20"/>
        </w:rPr>
        <w:t>PMP/ Scrum Certified Delivery Manager. G</w:t>
      </w:r>
      <w:r w:rsidR="009C4270" w:rsidRPr="00594B7B">
        <w:rPr>
          <w:rFonts w:ascii="Garamond" w:hAnsi="Garamond"/>
          <w:sz w:val="20"/>
        </w:rPr>
        <w:t>oal-driven IT professional with diverse experience in P &amp; C Insurance, Pharmaceu</w:t>
      </w:r>
      <w:r w:rsidR="004B356C" w:rsidRPr="00594B7B">
        <w:rPr>
          <w:rFonts w:ascii="Garamond" w:hAnsi="Garamond"/>
          <w:sz w:val="20"/>
        </w:rPr>
        <w:t xml:space="preserve">ticals, </w:t>
      </w:r>
      <w:r w:rsidR="009C4270" w:rsidRPr="00594B7B">
        <w:rPr>
          <w:rFonts w:ascii="Garamond" w:hAnsi="Garamond"/>
          <w:sz w:val="20"/>
        </w:rPr>
        <w:t>Healthcare Management</w:t>
      </w:r>
      <w:r w:rsidR="007E64C3" w:rsidRPr="00594B7B">
        <w:rPr>
          <w:rFonts w:ascii="Garamond" w:hAnsi="Garamond"/>
          <w:sz w:val="20"/>
        </w:rPr>
        <w:t xml:space="preserve">, </w:t>
      </w:r>
      <w:r w:rsidR="007C166B" w:rsidRPr="00594B7B">
        <w:rPr>
          <w:rFonts w:ascii="Garamond" w:hAnsi="Garamond"/>
          <w:sz w:val="20"/>
        </w:rPr>
        <w:t>Manufacture, Procurement</w:t>
      </w:r>
      <w:r w:rsidR="009C4270" w:rsidRPr="00594B7B">
        <w:rPr>
          <w:rFonts w:ascii="Garamond" w:hAnsi="Garamond"/>
          <w:sz w:val="20"/>
        </w:rPr>
        <w:t xml:space="preserve"> </w:t>
      </w:r>
      <w:r w:rsidR="004B356C" w:rsidRPr="00594B7B">
        <w:rPr>
          <w:rFonts w:ascii="Garamond" w:hAnsi="Garamond"/>
          <w:sz w:val="20"/>
        </w:rPr>
        <w:t xml:space="preserve">and Logistics </w:t>
      </w:r>
      <w:r w:rsidR="009C4270" w:rsidRPr="00594B7B">
        <w:rPr>
          <w:rFonts w:ascii="Garamond" w:hAnsi="Garamond"/>
          <w:sz w:val="20"/>
        </w:rPr>
        <w:t>industries. </w:t>
      </w:r>
      <w:proofErr w:type="gramStart"/>
      <w:r w:rsidR="009C4270" w:rsidRPr="00594B7B">
        <w:rPr>
          <w:rFonts w:ascii="Garamond" w:hAnsi="Garamond"/>
          <w:sz w:val="20"/>
        </w:rPr>
        <w:t xml:space="preserve">Excels in </w:t>
      </w:r>
      <w:r w:rsidRPr="00594B7B">
        <w:rPr>
          <w:rFonts w:ascii="Garamond" w:hAnsi="Garamond"/>
          <w:sz w:val="20"/>
        </w:rPr>
        <w:t>complex fast-paced environments.</w:t>
      </w:r>
      <w:proofErr w:type="gramEnd"/>
      <w:r w:rsidR="009C4270" w:rsidRPr="00594B7B">
        <w:rPr>
          <w:rFonts w:ascii="Garamond" w:hAnsi="Garamond"/>
          <w:sz w:val="20"/>
        </w:rPr>
        <w:t xml:space="preserve"> </w:t>
      </w:r>
      <w:proofErr w:type="gramStart"/>
      <w:r w:rsidR="009C4270" w:rsidRPr="00594B7B">
        <w:rPr>
          <w:rFonts w:ascii="Garamond" w:hAnsi="Garamond"/>
          <w:sz w:val="20"/>
        </w:rPr>
        <w:t>Proven track record of meeting and exceeding project goals while maintaining highest quality standards.</w:t>
      </w:r>
      <w:proofErr w:type="gramEnd"/>
      <w:r w:rsidR="009C4270" w:rsidRPr="00594B7B">
        <w:rPr>
          <w:rFonts w:ascii="Garamond" w:hAnsi="Garamond"/>
          <w:sz w:val="20"/>
        </w:rPr>
        <w:t xml:space="preserve"> </w:t>
      </w:r>
      <w:proofErr w:type="gramStart"/>
      <w:r w:rsidR="009C4270" w:rsidRPr="00594B7B">
        <w:rPr>
          <w:rFonts w:ascii="Garamond" w:hAnsi="Garamond"/>
          <w:sz w:val="20"/>
        </w:rPr>
        <w:t>Outstanding organizational, inter-personal and</w:t>
      </w:r>
      <w:r w:rsidR="00781A33" w:rsidRPr="00594B7B">
        <w:rPr>
          <w:rFonts w:ascii="Garamond" w:hAnsi="Garamond"/>
          <w:sz w:val="20"/>
        </w:rPr>
        <w:t xml:space="preserve"> communication skills</w:t>
      </w:r>
      <w:r w:rsidR="009C4270" w:rsidRPr="00594B7B">
        <w:rPr>
          <w:rFonts w:ascii="Garamond" w:hAnsi="Garamond"/>
          <w:sz w:val="20"/>
        </w:rPr>
        <w:t>.</w:t>
      </w:r>
      <w:proofErr w:type="gramEnd"/>
      <w:r w:rsidR="009C4270" w:rsidRPr="00594B7B">
        <w:rPr>
          <w:rFonts w:ascii="Garamond" w:hAnsi="Garamond"/>
        </w:rPr>
        <w:t xml:space="preserve"> </w:t>
      </w:r>
    </w:p>
    <w:p w:rsidR="00BC4E19" w:rsidRPr="00594B7B" w:rsidRDefault="003570A3" w:rsidP="006E1CC0">
      <w:pPr>
        <w:pStyle w:val="BodyText"/>
        <w:tabs>
          <w:tab w:val="left" w:pos="707"/>
        </w:tabs>
        <w:rPr>
          <w:rFonts w:ascii="Garamond" w:hAnsi="Garamond"/>
          <w:sz w:val="20"/>
        </w:rPr>
      </w:pPr>
      <w:r>
        <w:rPr>
          <w:rFonts w:ascii="Garamond" w:hAnsi="Garamond"/>
          <w:noProof/>
          <w:sz w:val="20"/>
        </w:rPr>
        <mc:AlternateContent>
          <mc:Choice Requires="wps">
            <w:drawing>
              <wp:anchor distT="0" distB="0" distL="114300" distR="114300" simplePos="0" relativeHeight="251657216" behindDoc="0" locked="0" layoutInCell="1" allowOverlap="1">
                <wp:simplePos x="0" y="0"/>
                <wp:positionH relativeFrom="column">
                  <wp:posOffset>340995</wp:posOffset>
                </wp:positionH>
                <wp:positionV relativeFrom="paragraph">
                  <wp:posOffset>73660</wp:posOffset>
                </wp:positionV>
                <wp:extent cx="6059170" cy="0"/>
                <wp:effectExtent l="7620" t="5080" r="10160" b="13970"/>
                <wp:wrapNone/>
                <wp:docPr id="1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9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26.85pt;margin-top:5.8pt;width:477.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FvjIAIAAD0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"/>
            </w:pict>
          </mc:Fallback>
        </mc:AlternateContent>
      </w:r>
      <w:r w:rsidR="006E1CC0" w:rsidRPr="00594B7B">
        <w:rPr>
          <w:rFonts w:ascii="Garamond" w:hAnsi="Garamond"/>
          <w:sz w:val="20"/>
        </w:rPr>
        <w:tab/>
      </w:r>
    </w:p>
    <w:tbl>
      <w:tblPr>
        <w:tblW w:w="0" w:type="auto"/>
        <w:tblInd w:w="558" w:type="dxa"/>
        <w:tblLook w:val="04A0" w:firstRow="1" w:lastRow="0" w:firstColumn="1" w:lastColumn="0" w:noHBand="0" w:noVBand="1"/>
      </w:tblPr>
      <w:tblGrid>
        <w:gridCol w:w="4473"/>
        <w:gridCol w:w="785"/>
        <w:gridCol w:w="174"/>
        <w:gridCol w:w="4306"/>
      </w:tblGrid>
      <w:tr w:rsidR="00C64DE9" w:rsidRPr="00594B7B" w:rsidTr="00841DF5">
        <w:trPr>
          <w:trHeight w:val="252"/>
        </w:trPr>
        <w:tc>
          <w:tcPr>
            <w:tcW w:w="4590" w:type="dxa"/>
          </w:tcPr>
          <w:p w:rsidR="00BC4E19" w:rsidRPr="00594B7B" w:rsidRDefault="00C64DE9" w:rsidP="00841DF5">
            <w:pPr>
              <w:pStyle w:val="BodyText"/>
              <w:tabs>
                <w:tab w:val="left" w:pos="707"/>
              </w:tabs>
              <w:rPr>
                <w:rFonts w:ascii="Garamond" w:hAnsi="Garamond"/>
                <w:sz w:val="20"/>
              </w:rPr>
            </w:pPr>
            <w:r w:rsidRPr="00594B7B">
              <w:rPr>
                <w:rFonts w:ascii="Garamond" w:hAnsi="Garamond"/>
                <w:b/>
                <w:sz w:val="20"/>
                <w:u w:val="single"/>
              </w:rPr>
              <w:t>EDUCATION</w:t>
            </w:r>
          </w:p>
        </w:tc>
        <w:tc>
          <w:tcPr>
            <w:tcW w:w="990" w:type="dxa"/>
            <w:gridSpan w:val="2"/>
          </w:tcPr>
          <w:p w:rsidR="00BC4E19" w:rsidRPr="00594B7B" w:rsidRDefault="00BC4E19" w:rsidP="00841DF5">
            <w:pPr>
              <w:pStyle w:val="BodyText"/>
              <w:tabs>
                <w:tab w:val="left" w:pos="707"/>
              </w:tabs>
              <w:rPr>
                <w:rFonts w:ascii="Garamond" w:hAnsi="Garamond"/>
                <w:sz w:val="20"/>
              </w:rPr>
            </w:pPr>
          </w:p>
        </w:tc>
        <w:tc>
          <w:tcPr>
            <w:tcW w:w="4410" w:type="dxa"/>
          </w:tcPr>
          <w:p w:rsidR="00BC4E19" w:rsidRPr="00594B7B" w:rsidRDefault="00C64DE9" w:rsidP="00841DF5">
            <w:pPr>
              <w:pStyle w:val="BodyText"/>
              <w:tabs>
                <w:tab w:val="left" w:pos="707"/>
              </w:tabs>
              <w:rPr>
                <w:rFonts w:ascii="Garamond" w:hAnsi="Garamond"/>
                <w:sz w:val="20"/>
              </w:rPr>
            </w:pPr>
            <w:r w:rsidRPr="00594B7B">
              <w:rPr>
                <w:rFonts w:ascii="Garamond" w:hAnsi="Garamond"/>
                <w:b/>
                <w:sz w:val="20"/>
                <w:u w:val="single"/>
              </w:rPr>
              <w:t>CERTIFICATIONS</w:t>
            </w:r>
          </w:p>
        </w:tc>
      </w:tr>
      <w:tr w:rsidR="00C64DE9" w:rsidRPr="00594B7B" w:rsidTr="00841DF5">
        <w:trPr>
          <w:trHeight w:val="171"/>
        </w:trPr>
        <w:tc>
          <w:tcPr>
            <w:tcW w:w="5400" w:type="dxa"/>
            <w:gridSpan w:val="2"/>
          </w:tcPr>
          <w:p w:rsidR="00C64DE9" w:rsidRPr="00594B7B" w:rsidRDefault="002B523C" w:rsidP="00841DF5">
            <w:pPr>
              <w:pStyle w:val="BodyText"/>
              <w:numPr>
                <w:ilvl w:val="0"/>
                <w:numId w:val="24"/>
              </w:numPr>
              <w:tabs>
                <w:tab w:val="left" w:pos="707"/>
              </w:tabs>
              <w:rPr>
                <w:rFonts w:ascii="Garamond" w:hAnsi="Garamond"/>
                <w:sz w:val="20"/>
              </w:rPr>
            </w:pPr>
            <w:r>
              <w:rPr>
                <w:rFonts w:ascii="Garamond" w:hAnsi="Garamond"/>
                <w:sz w:val="20"/>
              </w:rPr>
              <w:t>MBA</w:t>
            </w:r>
            <w:r w:rsidR="00C64DE9" w:rsidRPr="00594B7B">
              <w:rPr>
                <w:rFonts w:ascii="Garamond" w:hAnsi="Garamond"/>
                <w:sz w:val="20"/>
              </w:rPr>
              <w:t xml:space="preserve">  - OKCU, OK- USA</w:t>
            </w:r>
          </w:p>
        </w:tc>
        <w:tc>
          <w:tcPr>
            <w:tcW w:w="4590" w:type="dxa"/>
            <w:gridSpan w:val="2"/>
          </w:tcPr>
          <w:p w:rsidR="00C64DE9" w:rsidRPr="00594B7B" w:rsidRDefault="00C64DE9" w:rsidP="00841DF5">
            <w:pPr>
              <w:pStyle w:val="BodyText"/>
              <w:numPr>
                <w:ilvl w:val="0"/>
                <w:numId w:val="25"/>
              </w:numPr>
              <w:tabs>
                <w:tab w:val="left" w:pos="707"/>
              </w:tabs>
              <w:rPr>
                <w:rFonts w:ascii="Garamond" w:hAnsi="Garamond"/>
                <w:sz w:val="20"/>
              </w:rPr>
            </w:pPr>
            <w:r w:rsidRPr="00594B7B">
              <w:rPr>
                <w:rFonts w:ascii="Garamond" w:hAnsi="Garamond"/>
                <w:sz w:val="20"/>
              </w:rPr>
              <w:t>PMI- PMP</w:t>
            </w:r>
          </w:p>
        </w:tc>
      </w:tr>
      <w:tr w:rsidR="00C64DE9" w:rsidRPr="00594B7B" w:rsidTr="00841DF5">
        <w:trPr>
          <w:trHeight w:val="144"/>
        </w:trPr>
        <w:tc>
          <w:tcPr>
            <w:tcW w:w="5400" w:type="dxa"/>
            <w:gridSpan w:val="2"/>
          </w:tcPr>
          <w:p w:rsidR="00C64DE9" w:rsidRPr="00594B7B" w:rsidRDefault="00C64DE9" w:rsidP="00841DF5">
            <w:pPr>
              <w:pStyle w:val="BodyText"/>
              <w:numPr>
                <w:ilvl w:val="0"/>
                <w:numId w:val="24"/>
              </w:numPr>
              <w:tabs>
                <w:tab w:val="left" w:pos="707"/>
              </w:tabs>
              <w:rPr>
                <w:rFonts w:ascii="Garamond" w:hAnsi="Garamond"/>
                <w:sz w:val="20"/>
              </w:rPr>
            </w:pPr>
            <w:r w:rsidRPr="00594B7B">
              <w:rPr>
                <w:rFonts w:ascii="Garamond" w:hAnsi="Garamond"/>
                <w:sz w:val="20"/>
              </w:rPr>
              <w:t>Bachelors in Computer Applications - OU, A.P –India</w:t>
            </w:r>
          </w:p>
        </w:tc>
        <w:tc>
          <w:tcPr>
            <w:tcW w:w="4590" w:type="dxa"/>
            <w:gridSpan w:val="2"/>
          </w:tcPr>
          <w:p w:rsidR="00C64DE9" w:rsidRPr="00594B7B" w:rsidRDefault="00C64DE9" w:rsidP="00841DF5">
            <w:pPr>
              <w:pStyle w:val="BodyText"/>
              <w:numPr>
                <w:ilvl w:val="0"/>
                <w:numId w:val="25"/>
              </w:numPr>
              <w:tabs>
                <w:tab w:val="left" w:pos="707"/>
              </w:tabs>
              <w:rPr>
                <w:rFonts w:ascii="Garamond" w:hAnsi="Garamond"/>
                <w:sz w:val="20"/>
              </w:rPr>
            </w:pPr>
            <w:r w:rsidRPr="00594B7B">
              <w:rPr>
                <w:rFonts w:ascii="Garamond" w:hAnsi="Garamond"/>
                <w:sz w:val="20"/>
              </w:rPr>
              <w:t>CSM – Certified Scrum Master</w:t>
            </w:r>
          </w:p>
        </w:tc>
      </w:tr>
      <w:tr w:rsidR="00C64DE9" w:rsidRPr="00594B7B" w:rsidTr="00841DF5">
        <w:trPr>
          <w:trHeight w:val="256"/>
        </w:trPr>
        <w:tc>
          <w:tcPr>
            <w:tcW w:w="5400" w:type="dxa"/>
            <w:gridSpan w:val="2"/>
          </w:tcPr>
          <w:p w:rsidR="00C64DE9" w:rsidRPr="00594B7B" w:rsidRDefault="00C64DE9" w:rsidP="00841DF5">
            <w:pPr>
              <w:pStyle w:val="BodyText"/>
              <w:numPr>
                <w:ilvl w:val="0"/>
                <w:numId w:val="24"/>
              </w:numPr>
              <w:tabs>
                <w:tab w:val="left" w:pos="707"/>
              </w:tabs>
              <w:rPr>
                <w:rFonts w:ascii="Garamond" w:hAnsi="Garamond"/>
                <w:sz w:val="20"/>
              </w:rPr>
            </w:pPr>
            <w:r w:rsidRPr="00594B7B">
              <w:rPr>
                <w:rFonts w:ascii="Garamond" w:hAnsi="Garamond"/>
                <w:sz w:val="20"/>
              </w:rPr>
              <w:t>PGDCA- Post Grad Diploma in Com App - India</w:t>
            </w:r>
          </w:p>
        </w:tc>
        <w:tc>
          <w:tcPr>
            <w:tcW w:w="4590" w:type="dxa"/>
            <w:gridSpan w:val="2"/>
          </w:tcPr>
          <w:p w:rsidR="00C64DE9" w:rsidRPr="00594B7B" w:rsidRDefault="00C64DE9" w:rsidP="00841DF5">
            <w:pPr>
              <w:pStyle w:val="BodyText"/>
              <w:numPr>
                <w:ilvl w:val="0"/>
                <w:numId w:val="25"/>
              </w:numPr>
              <w:tabs>
                <w:tab w:val="left" w:pos="707"/>
              </w:tabs>
              <w:rPr>
                <w:rFonts w:ascii="Garamond" w:hAnsi="Garamond"/>
                <w:sz w:val="20"/>
              </w:rPr>
            </w:pPr>
            <w:r w:rsidRPr="00594B7B">
              <w:rPr>
                <w:rFonts w:ascii="Garamond" w:hAnsi="Garamond"/>
                <w:sz w:val="20"/>
              </w:rPr>
              <w:t>Six Sigma White Belt</w:t>
            </w:r>
          </w:p>
        </w:tc>
      </w:tr>
    </w:tbl>
    <w:p w:rsidR="00BC4E19" w:rsidRPr="00594B7B" w:rsidRDefault="003570A3" w:rsidP="006E1CC0">
      <w:pPr>
        <w:pStyle w:val="BodyText"/>
        <w:tabs>
          <w:tab w:val="left" w:pos="707"/>
        </w:tabs>
        <w:rPr>
          <w:rFonts w:ascii="Garamond" w:hAnsi="Garamond"/>
          <w:sz w:val="20"/>
        </w:rPr>
      </w:pPr>
      <w:r>
        <w:rPr>
          <w:rFonts w:ascii="Garamond" w:hAnsi="Garamond"/>
          <w:noProof/>
          <w:sz w:val="20"/>
        </w:rPr>
        <mc:AlternateContent>
          <mc:Choice Requires="wps">
            <w:drawing>
              <wp:anchor distT="0" distB="0" distL="114300" distR="114300" simplePos="0" relativeHeight="251658240" behindDoc="0" locked="0" layoutInCell="1" allowOverlap="1">
                <wp:simplePos x="0" y="0"/>
                <wp:positionH relativeFrom="column">
                  <wp:posOffset>349250</wp:posOffset>
                </wp:positionH>
                <wp:positionV relativeFrom="paragraph">
                  <wp:posOffset>40640</wp:posOffset>
                </wp:positionV>
                <wp:extent cx="6059170" cy="0"/>
                <wp:effectExtent l="6350" t="8890" r="11430" b="10160"/>
                <wp:wrapNone/>
                <wp:docPr id="1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9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27.5pt;margin-top:3.2pt;width:477.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"/>
            </w:pict>
          </mc:Fallback>
        </mc:AlternateContent>
      </w:r>
    </w:p>
    <w:p w:rsidR="00041B96" w:rsidRPr="00594B7B" w:rsidRDefault="009C4270" w:rsidP="009C4270">
      <w:pPr>
        <w:pStyle w:val="BodyText"/>
        <w:ind w:left="1890" w:hanging="1350"/>
        <w:rPr>
          <w:rFonts w:ascii="Garamond" w:hAnsi="Garamond"/>
          <w:u w:val="single"/>
        </w:rPr>
      </w:pPr>
      <w:r w:rsidRPr="00594B7B">
        <w:rPr>
          <w:rFonts w:ascii="Garamond" w:hAnsi="Garamond"/>
          <w:b/>
          <w:sz w:val="20"/>
          <w:u w:val="single"/>
        </w:rPr>
        <w:t>SUMMARY</w:t>
      </w:r>
      <w:r w:rsidRPr="00594B7B">
        <w:rPr>
          <w:rFonts w:ascii="Garamond" w:hAnsi="Garamond"/>
          <w:u w:val="single"/>
        </w:rPr>
        <w:t xml:space="preserve"> </w:t>
      </w:r>
    </w:p>
    <w:p w:rsidR="0003553E" w:rsidRPr="00594B7B" w:rsidRDefault="0003553E" w:rsidP="0003553E">
      <w:pPr>
        <w:pStyle w:val="BodyText"/>
        <w:numPr>
          <w:ilvl w:val="0"/>
          <w:numId w:val="1"/>
        </w:numPr>
        <w:tabs>
          <w:tab w:val="left" w:pos="707"/>
        </w:tabs>
        <w:rPr>
          <w:rFonts w:ascii="Garamond" w:hAnsi="Garamond"/>
          <w:sz w:val="20"/>
        </w:rPr>
      </w:pPr>
      <w:r w:rsidRPr="00594B7B">
        <w:rPr>
          <w:rFonts w:ascii="Garamond" w:hAnsi="Garamond"/>
          <w:sz w:val="20"/>
        </w:rPr>
        <w:t>Over 10 years of Industry experience as a PM/Delivery Manager/Scrum Master/BSA in complete project lifecycle, Design, Development &amp; implementation of web based applications/SharePoint &amp; BI. Extensive experience in Agile Development Methodology with in depth knowledge and understanding of business process analysis.</w:t>
      </w:r>
    </w:p>
    <w:p w:rsidR="00DD50DC" w:rsidRPr="00594B7B" w:rsidRDefault="0003553E" w:rsidP="00DD50DC">
      <w:pPr>
        <w:pStyle w:val="BodyText"/>
        <w:numPr>
          <w:ilvl w:val="0"/>
          <w:numId w:val="1"/>
        </w:numPr>
        <w:tabs>
          <w:tab w:val="left" w:pos="707"/>
        </w:tabs>
        <w:rPr>
          <w:rFonts w:ascii="Garamond" w:hAnsi="Garamond"/>
          <w:sz w:val="20"/>
        </w:rPr>
      </w:pPr>
      <w:r w:rsidRPr="00594B7B">
        <w:rPr>
          <w:rFonts w:ascii="Garamond" w:hAnsi="Garamond"/>
          <w:sz w:val="20"/>
        </w:rPr>
        <w:t>Divers IT experience in sectors such as</w:t>
      </w:r>
      <w:r w:rsidR="00DD50DC" w:rsidRPr="00594B7B">
        <w:rPr>
          <w:rFonts w:ascii="Garamond" w:hAnsi="Garamond"/>
          <w:sz w:val="20"/>
        </w:rPr>
        <w:t xml:space="preserve"> Operations, and Customer Relationship Management for P &amp; C Insurance, Healthcare, Pharmaceuticals, Supply Chain management, Claims management business, </w:t>
      </w:r>
      <w:proofErr w:type="gramStart"/>
      <w:r w:rsidR="00DD50DC" w:rsidRPr="00594B7B">
        <w:rPr>
          <w:rFonts w:ascii="Garamond" w:hAnsi="Garamond"/>
          <w:sz w:val="20"/>
        </w:rPr>
        <w:t>Logistics</w:t>
      </w:r>
      <w:proofErr w:type="gramEnd"/>
      <w:r w:rsidR="00DD50DC" w:rsidRPr="00594B7B">
        <w:rPr>
          <w:rFonts w:ascii="Garamond" w:hAnsi="Garamond"/>
          <w:sz w:val="20"/>
        </w:rPr>
        <w:t xml:space="preserve"> verticals. </w:t>
      </w:r>
    </w:p>
    <w:p w:rsidR="00541B70" w:rsidRPr="00594B7B" w:rsidRDefault="00541B70" w:rsidP="00541B70">
      <w:pPr>
        <w:pStyle w:val="BodyText"/>
        <w:numPr>
          <w:ilvl w:val="0"/>
          <w:numId w:val="1"/>
        </w:numPr>
        <w:tabs>
          <w:tab w:val="left" w:pos="707"/>
        </w:tabs>
        <w:rPr>
          <w:rFonts w:ascii="Garamond" w:hAnsi="Garamond"/>
          <w:sz w:val="20"/>
        </w:rPr>
      </w:pPr>
      <w:r w:rsidRPr="00594B7B">
        <w:rPr>
          <w:rFonts w:ascii="Garamond" w:hAnsi="Garamond"/>
          <w:sz w:val="20"/>
        </w:rPr>
        <w:t>Combine</w:t>
      </w:r>
      <w:r w:rsidR="00C120BA" w:rsidRPr="00594B7B">
        <w:rPr>
          <w:rFonts w:ascii="Garamond" w:hAnsi="Garamond"/>
          <w:sz w:val="20"/>
        </w:rPr>
        <w:t>s</w:t>
      </w:r>
      <w:r w:rsidRPr="00594B7B">
        <w:rPr>
          <w:rFonts w:ascii="Garamond" w:hAnsi="Garamond"/>
          <w:sz w:val="20"/>
        </w:rPr>
        <w:t xml:space="preserve"> technical and analytical aptitudes with problem-solving strengths to </w:t>
      </w:r>
      <w:r w:rsidR="00DD50DC" w:rsidRPr="00594B7B">
        <w:rPr>
          <w:rFonts w:ascii="Garamond" w:hAnsi="Garamond"/>
          <w:sz w:val="20"/>
        </w:rPr>
        <w:t>manage</w:t>
      </w:r>
      <w:r w:rsidRPr="00594B7B">
        <w:rPr>
          <w:rFonts w:ascii="Garamond" w:hAnsi="Garamond"/>
          <w:sz w:val="20"/>
        </w:rPr>
        <w:t xml:space="preserve"> </w:t>
      </w:r>
      <w:r w:rsidR="006B1E30" w:rsidRPr="00594B7B">
        <w:rPr>
          <w:rFonts w:ascii="Garamond" w:hAnsi="Garamond"/>
          <w:sz w:val="20"/>
        </w:rPr>
        <w:t xml:space="preserve">the requirements and deliver the </w:t>
      </w:r>
      <w:r w:rsidRPr="00594B7B">
        <w:rPr>
          <w:rFonts w:ascii="Garamond" w:hAnsi="Garamond"/>
          <w:sz w:val="20"/>
        </w:rPr>
        <w:t xml:space="preserve">projects to on-time, on-budget and high-quality completion. </w:t>
      </w:r>
    </w:p>
    <w:p w:rsidR="00541B70" w:rsidRPr="00594B7B" w:rsidRDefault="00541B70" w:rsidP="00541B70">
      <w:pPr>
        <w:pStyle w:val="BodyText"/>
        <w:numPr>
          <w:ilvl w:val="0"/>
          <w:numId w:val="1"/>
        </w:numPr>
        <w:tabs>
          <w:tab w:val="left" w:pos="707"/>
        </w:tabs>
        <w:rPr>
          <w:rFonts w:ascii="Garamond" w:hAnsi="Garamond"/>
          <w:sz w:val="20"/>
        </w:rPr>
      </w:pPr>
      <w:r w:rsidRPr="00594B7B">
        <w:rPr>
          <w:rFonts w:ascii="Garamond" w:hAnsi="Garamond"/>
          <w:sz w:val="20"/>
        </w:rPr>
        <w:t>Exceptional focus on customer service and passion for working in a customer-facing role, while building partnerships with stakeholders across the company</w:t>
      </w:r>
      <w:r w:rsidR="006B1E30" w:rsidRPr="00594B7B">
        <w:rPr>
          <w:rFonts w:ascii="Garamond" w:hAnsi="Garamond"/>
          <w:sz w:val="20"/>
        </w:rPr>
        <w:t>.</w:t>
      </w:r>
      <w:r w:rsidRPr="00594B7B">
        <w:rPr>
          <w:rFonts w:ascii="Garamond" w:hAnsi="Garamond"/>
          <w:sz w:val="20"/>
        </w:rPr>
        <w:t xml:space="preserve"> </w:t>
      </w:r>
    </w:p>
    <w:p w:rsidR="00CB645C" w:rsidRPr="00B34F17" w:rsidRDefault="00541B70" w:rsidP="00B34F17">
      <w:pPr>
        <w:pStyle w:val="BodyText"/>
        <w:numPr>
          <w:ilvl w:val="0"/>
          <w:numId w:val="1"/>
        </w:numPr>
        <w:tabs>
          <w:tab w:val="left" w:pos="707"/>
        </w:tabs>
        <w:rPr>
          <w:rFonts w:ascii="Garamond" w:hAnsi="Garamond"/>
          <w:sz w:val="20"/>
        </w:rPr>
      </w:pPr>
      <w:r w:rsidRPr="00594B7B">
        <w:rPr>
          <w:rFonts w:ascii="Garamond" w:hAnsi="Garamond"/>
          <w:sz w:val="20"/>
        </w:rPr>
        <w:t xml:space="preserve">Work with product owners to groom the backlog and plan sprints. Track, </w:t>
      </w:r>
      <w:r w:rsidR="00C120BA" w:rsidRPr="00594B7B">
        <w:rPr>
          <w:rFonts w:ascii="Garamond" w:hAnsi="Garamond"/>
          <w:sz w:val="20"/>
        </w:rPr>
        <w:t>E</w:t>
      </w:r>
      <w:r w:rsidRPr="00594B7B">
        <w:rPr>
          <w:rFonts w:ascii="Garamond" w:hAnsi="Garamond"/>
          <w:sz w:val="20"/>
        </w:rPr>
        <w:t xml:space="preserve">scalate and remove impediments. </w:t>
      </w:r>
      <w:r w:rsidR="002B1707" w:rsidRPr="00B34F17">
        <w:rPr>
          <w:rFonts w:ascii="Garamond" w:hAnsi="Garamond"/>
          <w:sz w:val="20"/>
        </w:rPr>
        <w:t xml:space="preserve">. </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 xml:space="preserve">Improved team velocity by </w:t>
      </w:r>
      <w:r w:rsidR="006B1E30" w:rsidRPr="00594B7B">
        <w:rPr>
          <w:rFonts w:ascii="Garamond" w:hAnsi="Garamond"/>
          <w:sz w:val="20"/>
        </w:rPr>
        <w:t>assisting in</w:t>
      </w:r>
      <w:r w:rsidRPr="00594B7B">
        <w:rPr>
          <w:rFonts w:ascii="Garamond" w:hAnsi="Garamond"/>
          <w:sz w:val="20"/>
        </w:rPr>
        <w:t xml:space="preserve"> capacity planning into sprint planning sessions.</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Resolv</w:t>
      </w:r>
      <w:r w:rsidR="006B1E30" w:rsidRPr="00594B7B">
        <w:rPr>
          <w:rFonts w:ascii="Garamond" w:hAnsi="Garamond"/>
          <w:sz w:val="20"/>
        </w:rPr>
        <w:t>ed</w:t>
      </w:r>
      <w:r w:rsidRPr="00594B7B">
        <w:rPr>
          <w:rFonts w:ascii="Garamond" w:hAnsi="Garamond"/>
          <w:sz w:val="20"/>
        </w:rPr>
        <w:t xml:space="preserve"> </w:t>
      </w:r>
      <w:r w:rsidR="006B1E30" w:rsidRPr="00594B7B">
        <w:rPr>
          <w:rFonts w:ascii="Garamond" w:hAnsi="Garamond"/>
          <w:sz w:val="20"/>
        </w:rPr>
        <w:t>several</w:t>
      </w:r>
      <w:r w:rsidRPr="00594B7B">
        <w:rPr>
          <w:rFonts w:ascii="Garamond" w:hAnsi="Garamond"/>
          <w:sz w:val="20"/>
        </w:rPr>
        <w:t xml:space="preserve"> </w:t>
      </w:r>
      <w:r w:rsidR="006B1E30" w:rsidRPr="00594B7B">
        <w:rPr>
          <w:rFonts w:ascii="Garamond" w:hAnsi="Garamond"/>
          <w:sz w:val="20"/>
        </w:rPr>
        <w:t>conflicting requirements</w:t>
      </w:r>
      <w:r w:rsidRPr="00594B7B">
        <w:rPr>
          <w:rFonts w:ascii="Garamond" w:hAnsi="Garamond"/>
          <w:sz w:val="20"/>
        </w:rPr>
        <w:t xml:space="preserve"> issue by creating and utilizing a professional network of Product Owners and Techni</w:t>
      </w:r>
      <w:r w:rsidR="006B1E30" w:rsidRPr="00594B7B">
        <w:rPr>
          <w:rFonts w:ascii="Garamond" w:hAnsi="Garamond"/>
          <w:sz w:val="20"/>
        </w:rPr>
        <w:t>cal Leads between Business Units and Business Systems tam.</w:t>
      </w:r>
    </w:p>
    <w:p w:rsidR="00541B70" w:rsidRDefault="006B1E30" w:rsidP="006B1E30">
      <w:pPr>
        <w:pStyle w:val="BodyText"/>
        <w:numPr>
          <w:ilvl w:val="0"/>
          <w:numId w:val="1"/>
        </w:numPr>
        <w:tabs>
          <w:tab w:val="left" w:pos="707"/>
        </w:tabs>
        <w:rPr>
          <w:rFonts w:ascii="Garamond" w:hAnsi="Garamond"/>
          <w:sz w:val="20"/>
        </w:rPr>
      </w:pPr>
      <w:r w:rsidRPr="00594B7B">
        <w:rPr>
          <w:rFonts w:ascii="Garamond" w:hAnsi="Garamond"/>
          <w:sz w:val="20"/>
        </w:rPr>
        <w:t>Introduced and implemented</w:t>
      </w:r>
      <w:r w:rsidR="00541B70" w:rsidRPr="00594B7B">
        <w:rPr>
          <w:rFonts w:ascii="Garamond" w:hAnsi="Garamond"/>
          <w:sz w:val="20"/>
        </w:rPr>
        <w:t xml:space="preserve"> Agile Scrum Methodology </w:t>
      </w:r>
      <w:r w:rsidRPr="00594B7B">
        <w:rPr>
          <w:rFonts w:ascii="Garamond" w:hAnsi="Garamond"/>
          <w:sz w:val="20"/>
        </w:rPr>
        <w:t>with respective business units</w:t>
      </w:r>
      <w:r w:rsidR="00541B70" w:rsidRPr="00594B7B">
        <w:rPr>
          <w:rFonts w:ascii="Garamond" w:hAnsi="Garamond"/>
          <w:sz w:val="20"/>
        </w:rPr>
        <w:t xml:space="preserve"> to improve communications </w:t>
      </w:r>
      <w:r w:rsidR="00B34F17" w:rsidRPr="00594B7B">
        <w:rPr>
          <w:rFonts w:ascii="Garamond" w:hAnsi="Garamond"/>
          <w:sz w:val="20"/>
        </w:rPr>
        <w:t>between Application</w:t>
      </w:r>
      <w:r w:rsidRPr="00594B7B">
        <w:rPr>
          <w:rFonts w:ascii="Garamond" w:hAnsi="Garamond"/>
          <w:sz w:val="20"/>
        </w:rPr>
        <w:t xml:space="preserve"> support team</w:t>
      </w:r>
      <w:r w:rsidR="00541B70" w:rsidRPr="00594B7B">
        <w:rPr>
          <w:rFonts w:ascii="Garamond" w:hAnsi="Garamond"/>
          <w:sz w:val="20"/>
        </w:rPr>
        <w:t xml:space="preserve"> and Business; to provide more transparency across </w:t>
      </w:r>
      <w:r w:rsidRPr="00594B7B">
        <w:rPr>
          <w:rFonts w:ascii="Garamond" w:hAnsi="Garamond"/>
          <w:sz w:val="20"/>
        </w:rPr>
        <w:t>various</w:t>
      </w:r>
      <w:r w:rsidR="00541B70" w:rsidRPr="00594B7B">
        <w:rPr>
          <w:rFonts w:ascii="Garamond" w:hAnsi="Garamond"/>
          <w:sz w:val="20"/>
        </w:rPr>
        <w:t xml:space="preserve"> departments; and to obtain great business value with short turnarounds.</w:t>
      </w:r>
    </w:p>
    <w:p w:rsidR="00711720" w:rsidRPr="00594B7B" w:rsidRDefault="00711720" w:rsidP="006B1E30">
      <w:pPr>
        <w:pStyle w:val="BodyText"/>
        <w:numPr>
          <w:ilvl w:val="0"/>
          <w:numId w:val="1"/>
        </w:numPr>
        <w:tabs>
          <w:tab w:val="left" w:pos="707"/>
        </w:tabs>
        <w:rPr>
          <w:rFonts w:ascii="Garamond" w:hAnsi="Garamond"/>
          <w:sz w:val="20"/>
        </w:rPr>
      </w:pPr>
      <w:r>
        <w:rPr>
          <w:rFonts w:ascii="Garamond" w:hAnsi="Garamond"/>
          <w:sz w:val="20"/>
        </w:rPr>
        <w:t xml:space="preserve">Experience with various diverse projects including but not limited to web application </w:t>
      </w:r>
      <w:proofErr w:type="spellStart"/>
      <w:r>
        <w:rPr>
          <w:rFonts w:ascii="Garamond" w:hAnsi="Garamond"/>
          <w:sz w:val="20"/>
        </w:rPr>
        <w:t>developments</w:t>
      </w:r>
      <w:proofErr w:type="gramStart"/>
      <w:r>
        <w:rPr>
          <w:rFonts w:ascii="Garamond" w:hAnsi="Garamond"/>
          <w:sz w:val="20"/>
        </w:rPr>
        <w:t>,migrations</w:t>
      </w:r>
      <w:proofErr w:type="spellEnd"/>
      <w:proofErr w:type="gramEnd"/>
      <w:r>
        <w:rPr>
          <w:rFonts w:ascii="Garamond" w:hAnsi="Garamond"/>
          <w:sz w:val="20"/>
        </w:rPr>
        <w:t>, pilot programs, cloud services, AWS.</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Facilitated Release Planning, Sprint Planning, Backlog Grooming, and Retrospective meetings</w:t>
      </w:r>
      <w:r w:rsidR="00C120BA" w:rsidRPr="00594B7B">
        <w:rPr>
          <w:rFonts w:ascii="Garamond" w:hAnsi="Garamond"/>
          <w:sz w:val="20"/>
        </w:rPr>
        <w:t xml:space="preserve"> to build good working relationships.</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Collaborated with members of the P</w:t>
      </w:r>
      <w:r w:rsidR="006B1E30" w:rsidRPr="00594B7B">
        <w:rPr>
          <w:rFonts w:ascii="Garamond" w:hAnsi="Garamond"/>
          <w:sz w:val="20"/>
        </w:rPr>
        <w:t xml:space="preserve">roduct, Business (Accounting, Admin Services, </w:t>
      </w:r>
      <w:proofErr w:type="gramStart"/>
      <w:r w:rsidR="006B1E30" w:rsidRPr="00594B7B">
        <w:rPr>
          <w:rFonts w:ascii="Garamond" w:hAnsi="Garamond"/>
          <w:sz w:val="20"/>
        </w:rPr>
        <w:t>Capital</w:t>
      </w:r>
      <w:proofErr w:type="gramEnd"/>
      <w:r w:rsidR="006B1E30" w:rsidRPr="00594B7B">
        <w:rPr>
          <w:rFonts w:ascii="Garamond" w:hAnsi="Garamond"/>
          <w:sz w:val="20"/>
        </w:rPr>
        <w:t xml:space="preserve"> Markets)</w:t>
      </w:r>
      <w:r w:rsidRPr="00594B7B">
        <w:rPr>
          <w:rFonts w:ascii="Garamond" w:hAnsi="Garamond"/>
          <w:sz w:val="20"/>
        </w:rPr>
        <w:t xml:space="preserve"> Teams to develop and maintain Product Backlogs</w:t>
      </w:r>
      <w:r w:rsidR="006B1E30" w:rsidRPr="00594B7B">
        <w:rPr>
          <w:rFonts w:ascii="Garamond" w:hAnsi="Garamond"/>
          <w:sz w:val="20"/>
        </w:rPr>
        <w:t>.</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Coordinated in weekly estimation meetings to provide high-level estimates (Story Points) for backlog items.</w:t>
      </w:r>
    </w:p>
    <w:p w:rsidR="0003553E" w:rsidRPr="00594B7B" w:rsidRDefault="0003553E" w:rsidP="004C5582">
      <w:pPr>
        <w:pStyle w:val="BodyText"/>
        <w:numPr>
          <w:ilvl w:val="0"/>
          <w:numId w:val="1"/>
        </w:numPr>
        <w:tabs>
          <w:tab w:val="left" w:pos="707"/>
        </w:tabs>
        <w:rPr>
          <w:rFonts w:ascii="Garamond" w:hAnsi="Garamond"/>
          <w:sz w:val="20"/>
        </w:rPr>
      </w:pPr>
      <w:r w:rsidRPr="00594B7B">
        <w:rPr>
          <w:rFonts w:ascii="Garamond" w:hAnsi="Garamond"/>
          <w:sz w:val="20"/>
        </w:rPr>
        <w:t>Expert in Risk</w:t>
      </w:r>
      <w:r w:rsidR="00C120BA" w:rsidRPr="00594B7B">
        <w:rPr>
          <w:rFonts w:ascii="Garamond" w:hAnsi="Garamond"/>
          <w:sz w:val="20"/>
        </w:rPr>
        <w:t xml:space="preserve"> Response Planning, Risk</w:t>
      </w:r>
      <w:r w:rsidRPr="00594B7B">
        <w:rPr>
          <w:rFonts w:ascii="Garamond" w:hAnsi="Garamond"/>
          <w:sz w:val="20"/>
        </w:rPr>
        <w:t xml:space="preserve"> Identification</w:t>
      </w:r>
      <w:r w:rsidR="002024A0" w:rsidRPr="00594B7B">
        <w:rPr>
          <w:rFonts w:ascii="Garamond" w:hAnsi="Garamond"/>
          <w:sz w:val="20"/>
        </w:rPr>
        <w:t>, Mitigation</w:t>
      </w:r>
      <w:r w:rsidRPr="00594B7B">
        <w:rPr>
          <w:rFonts w:ascii="Garamond" w:hAnsi="Garamond"/>
          <w:sz w:val="20"/>
        </w:rPr>
        <w:t xml:space="preserve"> and Issue Resolution.</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Monitored the development progress throughout each sprint to ensure pro</w:t>
      </w:r>
      <w:r w:rsidR="006B1E30" w:rsidRPr="00594B7B">
        <w:rPr>
          <w:rFonts w:ascii="Garamond" w:hAnsi="Garamond"/>
          <w:sz w:val="20"/>
        </w:rPr>
        <w:t>ject was within scope</w:t>
      </w:r>
      <w:r w:rsidRPr="00594B7B">
        <w:rPr>
          <w:rFonts w:ascii="Garamond" w:hAnsi="Garamond"/>
          <w:sz w:val="20"/>
        </w:rPr>
        <w:t>.</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 xml:space="preserve">Worked with </w:t>
      </w:r>
      <w:r w:rsidR="006B1E30" w:rsidRPr="00594B7B">
        <w:rPr>
          <w:rFonts w:ascii="Garamond" w:hAnsi="Garamond"/>
          <w:sz w:val="20"/>
        </w:rPr>
        <w:t>business users</w:t>
      </w:r>
      <w:r w:rsidRPr="00594B7B">
        <w:rPr>
          <w:rFonts w:ascii="Garamond" w:hAnsi="Garamond"/>
          <w:sz w:val="20"/>
        </w:rPr>
        <w:t xml:space="preserve"> to </w:t>
      </w:r>
      <w:r w:rsidR="006B1E30" w:rsidRPr="00594B7B">
        <w:rPr>
          <w:rFonts w:ascii="Garamond" w:hAnsi="Garamond"/>
          <w:sz w:val="20"/>
        </w:rPr>
        <w:t xml:space="preserve">incorporate UX best practices, create mock-ups </w:t>
      </w:r>
      <w:r w:rsidRPr="00594B7B">
        <w:rPr>
          <w:rFonts w:ascii="Garamond" w:hAnsi="Garamond"/>
          <w:sz w:val="20"/>
        </w:rPr>
        <w:t>to ensure a more comprehensive and innovative approach.</w:t>
      </w:r>
    </w:p>
    <w:p w:rsidR="00541B70" w:rsidRPr="00594B7B" w:rsidRDefault="00711720" w:rsidP="004C5582">
      <w:pPr>
        <w:pStyle w:val="BodyText"/>
        <w:numPr>
          <w:ilvl w:val="0"/>
          <w:numId w:val="1"/>
        </w:numPr>
        <w:tabs>
          <w:tab w:val="left" w:pos="707"/>
        </w:tabs>
        <w:rPr>
          <w:rFonts w:ascii="Garamond" w:hAnsi="Garamond"/>
          <w:sz w:val="20"/>
        </w:rPr>
      </w:pPr>
      <w:r>
        <w:rPr>
          <w:rFonts w:ascii="Garamond" w:hAnsi="Garamond"/>
          <w:sz w:val="20"/>
        </w:rPr>
        <w:t>Experience with various ITSM applications following ITIL guidelines.</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Developed crucial functional requirement specifications, creating detailed use cases and process flow diagrams to support functional specifications.</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Conducted meticulous GAP analysis while successfull</w:t>
      </w:r>
      <w:r w:rsidR="00C120BA" w:rsidRPr="00594B7B">
        <w:rPr>
          <w:rFonts w:ascii="Garamond" w:hAnsi="Garamond"/>
          <w:sz w:val="20"/>
        </w:rPr>
        <w:t>y</w:t>
      </w:r>
      <w:r w:rsidRPr="00594B7B">
        <w:rPr>
          <w:rFonts w:ascii="Garamond" w:hAnsi="Garamond"/>
          <w:sz w:val="20"/>
        </w:rPr>
        <w:t xml:space="preserve"> reengineering key business processes to increase operational efficiency and alignment of business unit objectives</w:t>
      </w:r>
      <w:r w:rsidR="00DD50DC" w:rsidRPr="00594B7B">
        <w:rPr>
          <w:rFonts w:ascii="Garamond" w:hAnsi="Garamond"/>
          <w:sz w:val="20"/>
        </w:rPr>
        <w:t>.</w:t>
      </w:r>
    </w:p>
    <w:p w:rsidR="00541B70" w:rsidRPr="00594B7B" w:rsidRDefault="00C120BA" w:rsidP="004C5582">
      <w:pPr>
        <w:pStyle w:val="BodyText"/>
        <w:numPr>
          <w:ilvl w:val="0"/>
          <w:numId w:val="1"/>
        </w:numPr>
        <w:tabs>
          <w:tab w:val="left" w:pos="707"/>
        </w:tabs>
        <w:rPr>
          <w:rFonts w:ascii="Garamond" w:hAnsi="Garamond"/>
          <w:sz w:val="20"/>
        </w:rPr>
      </w:pPr>
      <w:r w:rsidRPr="00594B7B">
        <w:rPr>
          <w:rFonts w:ascii="Garamond" w:hAnsi="Garamond"/>
          <w:sz w:val="20"/>
        </w:rPr>
        <w:t xml:space="preserve">Guided in deriving </w:t>
      </w:r>
      <w:r w:rsidR="00DD50DC" w:rsidRPr="00594B7B">
        <w:rPr>
          <w:rFonts w:ascii="Garamond" w:hAnsi="Garamond"/>
          <w:sz w:val="20"/>
        </w:rPr>
        <w:t>ROI and</w:t>
      </w:r>
      <w:r w:rsidR="00541B70" w:rsidRPr="00594B7B">
        <w:rPr>
          <w:rFonts w:ascii="Garamond" w:hAnsi="Garamond"/>
          <w:sz w:val="20"/>
        </w:rPr>
        <w:t xml:space="preserve"> extensive cost - benefit analysis to support system and process changes</w:t>
      </w:r>
      <w:r w:rsidR="00DD50DC" w:rsidRPr="00594B7B">
        <w:rPr>
          <w:rFonts w:ascii="Garamond" w:hAnsi="Garamond"/>
          <w:sz w:val="20"/>
        </w:rPr>
        <w:t>.</w:t>
      </w:r>
    </w:p>
    <w:p w:rsidR="00541B70" w:rsidRPr="00594B7B" w:rsidRDefault="00DD50DC" w:rsidP="004C5582">
      <w:pPr>
        <w:pStyle w:val="BodyText"/>
        <w:numPr>
          <w:ilvl w:val="0"/>
          <w:numId w:val="1"/>
        </w:numPr>
        <w:tabs>
          <w:tab w:val="left" w:pos="707"/>
        </w:tabs>
        <w:rPr>
          <w:rFonts w:ascii="Garamond" w:hAnsi="Garamond"/>
          <w:sz w:val="20"/>
        </w:rPr>
      </w:pPr>
      <w:r w:rsidRPr="00594B7B">
        <w:rPr>
          <w:rFonts w:ascii="Garamond" w:hAnsi="Garamond"/>
          <w:sz w:val="20"/>
        </w:rPr>
        <w:t>S</w:t>
      </w:r>
      <w:r w:rsidR="00541B70" w:rsidRPr="00594B7B">
        <w:rPr>
          <w:rFonts w:ascii="Garamond" w:hAnsi="Garamond"/>
          <w:sz w:val="20"/>
        </w:rPr>
        <w:t>uccessfully guided th</w:t>
      </w:r>
      <w:r w:rsidRPr="00594B7B">
        <w:rPr>
          <w:rFonts w:ascii="Garamond" w:hAnsi="Garamond"/>
          <w:sz w:val="20"/>
        </w:rPr>
        <w:t>e</w:t>
      </w:r>
      <w:r w:rsidR="00541B70" w:rsidRPr="00594B7B">
        <w:rPr>
          <w:rFonts w:ascii="Garamond" w:hAnsi="Garamond"/>
          <w:sz w:val="20"/>
        </w:rPr>
        <w:t xml:space="preserve"> development teams through transition from waterfall to </w:t>
      </w:r>
      <w:proofErr w:type="gramStart"/>
      <w:r w:rsidR="00541B70" w:rsidRPr="00594B7B">
        <w:rPr>
          <w:rFonts w:ascii="Garamond" w:hAnsi="Garamond"/>
          <w:sz w:val="20"/>
        </w:rPr>
        <w:t>Agile</w:t>
      </w:r>
      <w:proofErr w:type="gramEnd"/>
      <w:r w:rsidR="00541B70" w:rsidRPr="00594B7B">
        <w:rPr>
          <w:rFonts w:ascii="Garamond" w:hAnsi="Garamond"/>
          <w:sz w:val="20"/>
        </w:rPr>
        <w:t xml:space="preserve"> development.</w:t>
      </w:r>
    </w:p>
    <w:p w:rsidR="00541B70" w:rsidRPr="00594B7B" w:rsidRDefault="00541B70" w:rsidP="00260443">
      <w:pPr>
        <w:pStyle w:val="BodyText"/>
        <w:numPr>
          <w:ilvl w:val="0"/>
          <w:numId w:val="1"/>
        </w:numPr>
        <w:tabs>
          <w:tab w:val="left" w:pos="707"/>
        </w:tabs>
        <w:rPr>
          <w:rFonts w:ascii="Garamond" w:hAnsi="Garamond"/>
          <w:sz w:val="20"/>
        </w:rPr>
      </w:pPr>
      <w:r w:rsidRPr="00594B7B">
        <w:rPr>
          <w:rFonts w:ascii="Garamond" w:hAnsi="Garamond"/>
          <w:sz w:val="20"/>
        </w:rPr>
        <w:t xml:space="preserve">Removed impediments and protected team members from interruptions and distractions to maximize productivity. </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Worked with Senior Management, Business &amp; Release Management to understand the vision of the product, prioritize and develop software release planning.</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Communicated the progress to senior management thru '</w:t>
      </w:r>
      <w:proofErr w:type="spellStart"/>
      <w:r w:rsidRPr="00594B7B">
        <w:rPr>
          <w:rFonts w:ascii="Garamond" w:hAnsi="Garamond"/>
          <w:sz w:val="20"/>
        </w:rPr>
        <w:t>Burndown</w:t>
      </w:r>
      <w:proofErr w:type="spellEnd"/>
      <w:r w:rsidRPr="00594B7B">
        <w:rPr>
          <w:rFonts w:ascii="Garamond" w:hAnsi="Garamond"/>
          <w:sz w:val="20"/>
        </w:rPr>
        <w:t xml:space="preserve"> Charts'. Monitored the Quality thru metrics and mentored team thru the project management processes.</w:t>
      </w:r>
    </w:p>
    <w:p w:rsidR="00541B70" w:rsidRPr="00594B7B" w:rsidRDefault="00541B70" w:rsidP="004C5582">
      <w:pPr>
        <w:pStyle w:val="BodyText"/>
        <w:numPr>
          <w:ilvl w:val="0"/>
          <w:numId w:val="1"/>
        </w:numPr>
        <w:tabs>
          <w:tab w:val="left" w:pos="707"/>
        </w:tabs>
        <w:rPr>
          <w:rFonts w:ascii="Garamond" w:hAnsi="Garamond"/>
          <w:sz w:val="20"/>
        </w:rPr>
      </w:pPr>
      <w:r w:rsidRPr="00594B7B">
        <w:rPr>
          <w:rFonts w:ascii="Garamond" w:hAnsi="Garamond"/>
          <w:sz w:val="20"/>
        </w:rPr>
        <w:t xml:space="preserve">Coached and empowered </w:t>
      </w:r>
      <w:r w:rsidR="00DD50DC" w:rsidRPr="00594B7B">
        <w:rPr>
          <w:rFonts w:ascii="Garamond" w:hAnsi="Garamond"/>
          <w:sz w:val="20"/>
        </w:rPr>
        <w:t>new team members</w:t>
      </w:r>
      <w:r w:rsidRPr="00594B7B">
        <w:rPr>
          <w:rFonts w:ascii="Garamond" w:hAnsi="Garamond"/>
          <w:sz w:val="20"/>
        </w:rPr>
        <w:t xml:space="preserve"> to self-organize and grow cross-functionally.</w:t>
      </w:r>
    </w:p>
    <w:p w:rsidR="00A31D9B" w:rsidRPr="00594B7B" w:rsidRDefault="00A31D9B" w:rsidP="00A31D9B">
      <w:pPr>
        <w:pStyle w:val="BodyText"/>
        <w:numPr>
          <w:ilvl w:val="0"/>
          <w:numId w:val="1"/>
        </w:numPr>
        <w:tabs>
          <w:tab w:val="left" w:pos="707"/>
        </w:tabs>
        <w:rPr>
          <w:rFonts w:ascii="Garamond" w:hAnsi="Garamond"/>
          <w:sz w:val="20"/>
        </w:rPr>
      </w:pPr>
      <w:r w:rsidRPr="00594B7B">
        <w:rPr>
          <w:rFonts w:ascii="Garamond" w:hAnsi="Garamond"/>
          <w:sz w:val="20"/>
        </w:rPr>
        <w:t>Responsible for planning, execution to ensure delivery on time by managing the on/offshore teams.</w:t>
      </w:r>
    </w:p>
    <w:p w:rsidR="00A31D9B" w:rsidRPr="00594B7B" w:rsidRDefault="00A31D9B" w:rsidP="00A31D9B">
      <w:pPr>
        <w:pStyle w:val="BodyText"/>
        <w:numPr>
          <w:ilvl w:val="0"/>
          <w:numId w:val="1"/>
        </w:numPr>
        <w:tabs>
          <w:tab w:val="left" w:pos="707"/>
        </w:tabs>
        <w:rPr>
          <w:rFonts w:ascii="Garamond" w:hAnsi="Garamond"/>
          <w:sz w:val="20"/>
        </w:rPr>
      </w:pPr>
      <w:r w:rsidRPr="00594B7B">
        <w:rPr>
          <w:rFonts w:ascii="Garamond" w:hAnsi="Garamond"/>
          <w:sz w:val="20"/>
        </w:rPr>
        <w:t>Coordinated and managed code releases to ensure smooth release &amp; sent release notes.</w:t>
      </w:r>
    </w:p>
    <w:p w:rsidR="00A31D9B" w:rsidRDefault="00A31D9B" w:rsidP="00EE3E86">
      <w:pPr>
        <w:pStyle w:val="BodyText"/>
        <w:numPr>
          <w:ilvl w:val="0"/>
          <w:numId w:val="1"/>
        </w:numPr>
        <w:tabs>
          <w:tab w:val="left" w:pos="707"/>
        </w:tabs>
        <w:rPr>
          <w:rFonts w:ascii="Garamond" w:hAnsi="Garamond"/>
          <w:sz w:val="20"/>
        </w:rPr>
      </w:pPr>
      <w:r w:rsidRPr="00594B7B">
        <w:rPr>
          <w:rFonts w:ascii="Garamond" w:hAnsi="Garamond"/>
          <w:sz w:val="20"/>
        </w:rPr>
        <w:t xml:space="preserve">Proficient in using </w:t>
      </w:r>
      <w:r w:rsidRPr="00EA30E8">
        <w:rPr>
          <w:rFonts w:ascii="Garamond" w:hAnsi="Garamond"/>
          <w:b/>
          <w:sz w:val="20"/>
        </w:rPr>
        <w:t>TFS</w:t>
      </w:r>
      <w:r w:rsidRPr="00594B7B">
        <w:rPr>
          <w:rFonts w:ascii="Garamond" w:hAnsi="Garamond"/>
          <w:sz w:val="20"/>
        </w:rPr>
        <w:t>- Microsoft® Visual Studio® Team Foundation Server 201</w:t>
      </w:r>
      <w:r w:rsidR="00EE3E86" w:rsidRPr="00594B7B">
        <w:rPr>
          <w:rFonts w:ascii="Garamond" w:hAnsi="Garamond"/>
          <w:sz w:val="20"/>
        </w:rPr>
        <w:t>0</w:t>
      </w:r>
      <w:r w:rsidR="00B34F17">
        <w:rPr>
          <w:rFonts w:ascii="Garamond" w:hAnsi="Garamond"/>
          <w:sz w:val="20"/>
        </w:rPr>
        <w:t xml:space="preserve"> and </w:t>
      </w:r>
      <w:r w:rsidR="00B34F17" w:rsidRPr="00EA30E8">
        <w:rPr>
          <w:rFonts w:ascii="Garamond" w:hAnsi="Garamond"/>
          <w:b/>
          <w:sz w:val="20"/>
        </w:rPr>
        <w:t>JIRA</w:t>
      </w:r>
    </w:p>
    <w:p w:rsidR="005D6844" w:rsidRPr="00594B7B" w:rsidRDefault="005D6844" w:rsidP="005D6844">
      <w:pPr>
        <w:pStyle w:val="BodyText"/>
        <w:ind w:left="424"/>
        <w:rPr>
          <w:rFonts w:ascii="Garamond" w:hAnsi="Garamond"/>
          <w:sz w:val="20"/>
        </w:rPr>
      </w:pPr>
    </w:p>
    <w:p w:rsidR="00A31D9B" w:rsidRPr="00594B7B" w:rsidRDefault="00A31D9B" w:rsidP="00485BEF">
      <w:pPr>
        <w:pStyle w:val="BodyText"/>
        <w:rPr>
          <w:rFonts w:ascii="Garamond" w:hAnsi="Garamond"/>
          <w:b/>
          <w:sz w:val="20"/>
          <w:u w:val="single"/>
        </w:rPr>
      </w:pPr>
      <w:r w:rsidRPr="00594B7B">
        <w:rPr>
          <w:rFonts w:ascii="Garamond" w:hAnsi="Garamond"/>
          <w:b/>
          <w:sz w:val="20"/>
          <w:u w:val="single"/>
        </w:rPr>
        <w:t xml:space="preserve">PROFESSIONAL EXPERIENCE </w:t>
      </w:r>
    </w:p>
    <w:p w:rsidR="00260443" w:rsidRPr="00923FBB" w:rsidRDefault="00260443" w:rsidP="00485BEF">
      <w:pPr>
        <w:pStyle w:val="BodyText"/>
        <w:rPr>
          <w:rFonts w:ascii="Garamond" w:hAnsi="Garamond"/>
          <w:b/>
          <w:sz w:val="20"/>
        </w:rPr>
      </w:pPr>
    </w:p>
    <w:p w:rsidR="00923FBB" w:rsidRPr="00923FBB" w:rsidRDefault="00923FBB" w:rsidP="00485BEF">
      <w:pPr>
        <w:pStyle w:val="BodyText"/>
        <w:rPr>
          <w:rFonts w:ascii="Garamond" w:hAnsi="Garamond"/>
          <w:b/>
          <w:sz w:val="20"/>
        </w:rPr>
      </w:pPr>
      <w:r w:rsidRPr="00923FBB">
        <w:rPr>
          <w:rFonts w:ascii="Garamond" w:hAnsi="Garamond"/>
          <w:b/>
          <w:sz w:val="20"/>
        </w:rPr>
        <w:t>KOHLS, Menomonee Falls WI</w:t>
      </w:r>
      <w:r>
        <w:rPr>
          <w:rFonts w:ascii="Garamond" w:hAnsi="Garamond"/>
          <w:b/>
          <w:sz w:val="20"/>
        </w:rPr>
        <w:tab/>
      </w:r>
      <w:r>
        <w:rPr>
          <w:rFonts w:ascii="Garamond" w:hAnsi="Garamond"/>
          <w:b/>
          <w:sz w:val="20"/>
        </w:rPr>
        <w:tab/>
      </w:r>
      <w:r>
        <w:rPr>
          <w:rFonts w:ascii="Garamond" w:hAnsi="Garamond"/>
          <w:b/>
          <w:sz w:val="20"/>
        </w:rPr>
        <w:tab/>
      </w:r>
      <w:r w:rsidRPr="00594B7B">
        <w:rPr>
          <w:rFonts w:ascii="Garamond" w:hAnsi="Garamond"/>
          <w:b/>
          <w:sz w:val="20"/>
        </w:rPr>
        <w:t xml:space="preserve">Role: </w:t>
      </w:r>
      <w:r w:rsidR="001F1719">
        <w:rPr>
          <w:rFonts w:ascii="Garamond" w:hAnsi="Garamond"/>
          <w:b/>
          <w:sz w:val="20"/>
        </w:rPr>
        <w:t>Ag</w:t>
      </w:r>
      <w:bookmarkStart w:id="0" w:name="_GoBack"/>
      <w:bookmarkEnd w:id="0"/>
      <w:r w:rsidR="001F1719">
        <w:rPr>
          <w:rFonts w:ascii="Garamond" w:hAnsi="Garamond"/>
          <w:b/>
          <w:sz w:val="20"/>
        </w:rPr>
        <w:t xml:space="preserve">ile Coach/ </w:t>
      </w:r>
      <w:r w:rsidRPr="00594B7B">
        <w:rPr>
          <w:rFonts w:ascii="Garamond" w:hAnsi="Garamond"/>
          <w:b/>
          <w:sz w:val="20"/>
        </w:rPr>
        <w:t xml:space="preserve">Scrum Master/ </w:t>
      </w:r>
      <w:r>
        <w:rPr>
          <w:rFonts w:ascii="Garamond" w:hAnsi="Garamond"/>
          <w:b/>
          <w:sz w:val="20"/>
        </w:rPr>
        <w:t>Project Manager</w:t>
      </w:r>
    </w:p>
    <w:p w:rsidR="00923FBB" w:rsidRPr="00594B7B" w:rsidRDefault="00923FBB" w:rsidP="00923FBB">
      <w:pPr>
        <w:pStyle w:val="BodyText"/>
        <w:ind w:left="4254"/>
        <w:rPr>
          <w:rFonts w:ascii="Garamond" w:hAnsi="Garamond"/>
          <w:b/>
          <w:sz w:val="20"/>
        </w:rPr>
      </w:pPr>
      <w:r>
        <w:rPr>
          <w:rFonts w:ascii="Garamond" w:hAnsi="Garamond"/>
          <w:b/>
          <w:sz w:val="20"/>
        </w:rPr>
        <w:t>D</w:t>
      </w:r>
      <w:r w:rsidRPr="00594B7B">
        <w:rPr>
          <w:rFonts w:ascii="Garamond" w:hAnsi="Garamond"/>
          <w:b/>
          <w:sz w:val="20"/>
        </w:rPr>
        <w:t xml:space="preserve">uration: </w:t>
      </w:r>
      <w:r>
        <w:rPr>
          <w:rFonts w:ascii="Garamond" w:hAnsi="Garamond"/>
          <w:b/>
          <w:sz w:val="20"/>
        </w:rPr>
        <w:t>May 2018</w:t>
      </w:r>
      <w:r w:rsidRPr="00594B7B">
        <w:rPr>
          <w:rFonts w:ascii="Garamond" w:hAnsi="Garamond"/>
          <w:b/>
          <w:sz w:val="20"/>
        </w:rPr>
        <w:t xml:space="preserve"> to Present</w:t>
      </w:r>
    </w:p>
    <w:p w:rsidR="00923FBB" w:rsidRPr="00594B7B" w:rsidRDefault="00923FBB" w:rsidP="00923FBB">
      <w:pPr>
        <w:autoSpaceDE w:val="0"/>
        <w:autoSpaceDN w:val="0"/>
        <w:adjustRightInd w:val="0"/>
        <w:spacing w:after="0"/>
        <w:rPr>
          <w:rFonts w:ascii="Garamond" w:hAnsi="Garamond"/>
          <w:b/>
          <w:sz w:val="20"/>
          <w:u w:val="single"/>
        </w:rPr>
      </w:pPr>
      <w:r w:rsidRPr="00594B7B">
        <w:rPr>
          <w:rFonts w:ascii="Garamond" w:hAnsi="Garamond"/>
          <w:b/>
          <w:sz w:val="20"/>
          <w:u w:val="single"/>
        </w:rPr>
        <w:t>Projects</w:t>
      </w:r>
      <w:r w:rsidRPr="00594B7B">
        <w:rPr>
          <w:rFonts w:ascii="Garamond" w:hAnsi="Garamond"/>
          <w:b/>
          <w:sz w:val="20"/>
        </w:rPr>
        <w:t xml:space="preserve">:  </w:t>
      </w:r>
    </w:p>
    <w:p w:rsidR="00923FBB" w:rsidRPr="00594B7B" w:rsidRDefault="00923FBB" w:rsidP="00923FBB">
      <w:pPr>
        <w:autoSpaceDE w:val="0"/>
        <w:autoSpaceDN w:val="0"/>
        <w:adjustRightInd w:val="0"/>
        <w:spacing w:after="0"/>
        <w:rPr>
          <w:rFonts w:ascii="Garamond" w:eastAsia="Calibri" w:hAnsi="Garamond"/>
          <w:sz w:val="20"/>
          <w:szCs w:val="20"/>
        </w:rPr>
      </w:pPr>
      <w:r>
        <w:rPr>
          <w:rFonts w:ascii="Garamond" w:eastAsia="Calibri" w:hAnsi="Garamond"/>
          <w:sz w:val="20"/>
          <w:szCs w:val="20"/>
        </w:rPr>
        <w:t xml:space="preserve">Return Services Project and AMZ </w:t>
      </w:r>
      <w:proofErr w:type="gramStart"/>
      <w:r>
        <w:rPr>
          <w:rFonts w:ascii="Garamond" w:eastAsia="Calibri" w:hAnsi="Garamond"/>
          <w:sz w:val="20"/>
          <w:szCs w:val="20"/>
        </w:rPr>
        <w:t>Returns :</w:t>
      </w:r>
      <w:proofErr w:type="gramEnd"/>
      <w:r>
        <w:rPr>
          <w:rFonts w:ascii="Garamond" w:eastAsia="Calibri" w:hAnsi="Garamond"/>
          <w:sz w:val="20"/>
          <w:szCs w:val="20"/>
        </w:rPr>
        <w:t xml:space="preserve"> Streamlining the Returns  process at KOHLS departmental stores by providing customer friendly ways.</w:t>
      </w:r>
    </w:p>
    <w:p w:rsidR="00923FBB" w:rsidRPr="00594B7B" w:rsidRDefault="00923FBB" w:rsidP="00923FBB">
      <w:pPr>
        <w:pStyle w:val="BodyText"/>
        <w:ind w:firstLine="450"/>
        <w:rPr>
          <w:rFonts w:ascii="Garamond" w:hAnsi="Garamond"/>
          <w:b/>
          <w:sz w:val="20"/>
          <w:u w:val="single"/>
        </w:rPr>
      </w:pPr>
      <w:r>
        <w:rPr>
          <w:rFonts w:ascii="Garamond" w:hAnsi="Garamond"/>
          <w:b/>
          <w:noProof/>
          <w:sz w:val="20"/>
          <w:u w:val="single"/>
        </w:rPr>
        <mc:AlternateContent>
          <mc:Choice Requires="wps">
            <w:drawing>
              <wp:anchor distT="0" distB="0" distL="114300" distR="114300" simplePos="0" relativeHeight="251670528" behindDoc="0" locked="0" layoutInCell="1" allowOverlap="1" wp14:anchorId="4F6194F4" wp14:editId="6D9C44BB">
                <wp:simplePos x="0" y="0"/>
                <wp:positionH relativeFrom="column">
                  <wp:posOffset>55880</wp:posOffset>
                </wp:positionH>
                <wp:positionV relativeFrom="paragraph">
                  <wp:posOffset>63500</wp:posOffset>
                </wp:positionV>
                <wp:extent cx="6252845" cy="0"/>
                <wp:effectExtent l="8255" t="11430" r="6350" b="7620"/>
                <wp:wrapNone/>
                <wp:docPr id="15"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2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6" o:spid="_x0000_s1026" type="#_x0000_t32" style="position:absolute;margin-left:4.4pt;margin-top:5pt;width:492.3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"/>
            </w:pict>
          </mc:Fallback>
        </mc:AlternateContent>
      </w:r>
    </w:p>
    <w:p w:rsidR="00923FBB" w:rsidRPr="00594B7B" w:rsidRDefault="00923FBB" w:rsidP="00923FBB">
      <w:pPr>
        <w:pStyle w:val="BodyText"/>
        <w:rPr>
          <w:rFonts w:ascii="Garamond" w:hAnsi="Garamond"/>
          <w:b/>
          <w:sz w:val="20"/>
        </w:rPr>
      </w:pPr>
      <w:r w:rsidRPr="00594B7B">
        <w:rPr>
          <w:rFonts w:ascii="Garamond" w:hAnsi="Garamond"/>
          <w:b/>
          <w:sz w:val="20"/>
          <w:u w:val="single"/>
        </w:rPr>
        <w:t>Responsibilities</w:t>
      </w:r>
      <w:r w:rsidRPr="00594B7B">
        <w:rPr>
          <w:rFonts w:ascii="Garamond" w:hAnsi="Garamond"/>
          <w:b/>
          <w:sz w:val="20"/>
        </w:rPr>
        <w:t xml:space="preserve">:  </w:t>
      </w:r>
    </w:p>
    <w:p w:rsidR="00923FBB" w:rsidRPr="00594B7B" w:rsidRDefault="00923FBB" w:rsidP="00923FBB">
      <w:pPr>
        <w:pStyle w:val="BodyText"/>
        <w:numPr>
          <w:ilvl w:val="0"/>
          <w:numId w:val="15"/>
        </w:numPr>
        <w:ind w:left="720" w:hanging="270"/>
        <w:rPr>
          <w:rFonts w:ascii="Garamond" w:hAnsi="Garamond"/>
          <w:sz w:val="20"/>
        </w:rPr>
      </w:pPr>
      <w:r w:rsidRPr="00594B7B">
        <w:rPr>
          <w:rFonts w:ascii="Garamond" w:hAnsi="Garamond"/>
          <w:sz w:val="20"/>
        </w:rPr>
        <w:t xml:space="preserve">Delivered projects and products using the appropriate agile project management methodology, learning &amp; iterating frequently. </w:t>
      </w:r>
    </w:p>
    <w:p w:rsidR="00923FBB" w:rsidRPr="00594B7B" w:rsidRDefault="00923FBB" w:rsidP="00923FBB">
      <w:pPr>
        <w:pStyle w:val="BodyText"/>
        <w:numPr>
          <w:ilvl w:val="0"/>
          <w:numId w:val="15"/>
        </w:numPr>
        <w:ind w:left="720" w:hanging="270"/>
        <w:rPr>
          <w:rFonts w:ascii="Garamond" w:hAnsi="Garamond"/>
          <w:sz w:val="20"/>
        </w:rPr>
      </w:pPr>
      <w:r w:rsidRPr="00594B7B">
        <w:rPr>
          <w:rFonts w:ascii="Garamond" w:hAnsi="Garamond"/>
          <w:sz w:val="20"/>
        </w:rPr>
        <w:t xml:space="preserve">Worked with the Product Manager to define the roadmap for any given product and translate this into user stories. </w:t>
      </w:r>
    </w:p>
    <w:p w:rsidR="00923FBB" w:rsidRDefault="00923FBB" w:rsidP="00923FBB">
      <w:pPr>
        <w:pStyle w:val="BodyText"/>
        <w:numPr>
          <w:ilvl w:val="0"/>
          <w:numId w:val="15"/>
        </w:numPr>
        <w:ind w:left="720" w:hanging="270"/>
        <w:rPr>
          <w:rFonts w:ascii="Garamond" w:hAnsi="Garamond"/>
          <w:sz w:val="20"/>
        </w:rPr>
      </w:pPr>
      <w:r w:rsidRPr="00594B7B">
        <w:rPr>
          <w:rFonts w:ascii="Garamond" w:hAnsi="Garamond"/>
          <w:sz w:val="20"/>
        </w:rPr>
        <w:t xml:space="preserve">Led the collaborative, dynamic planning process – prioritizing the work that needs to be done against the capacity and capability of the team. </w:t>
      </w:r>
    </w:p>
    <w:p w:rsidR="00923FBB" w:rsidRPr="00594B7B" w:rsidRDefault="00923FBB" w:rsidP="00923FBB">
      <w:pPr>
        <w:pStyle w:val="BodyText"/>
        <w:numPr>
          <w:ilvl w:val="0"/>
          <w:numId w:val="15"/>
        </w:numPr>
        <w:ind w:left="720" w:hanging="270"/>
        <w:rPr>
          <w:rFonts w:ascii="Garamond" w:hAnsi="Garamond"/>
          <w:sz w:val="20"/>
        </w:rPr>
      </w:pPr>
      <w:r w:rsidRPr="00594B7B">
        <w:rPr>
          <w:rFonts w:ascii="Garamond" w:hAnsi="Garamond"/>
          <w:sz w:val="20"/>
        </w:rPr>
        <w:t>Collected the ticket metrics, used tools like Cumulative Flow Diagram to provide demand pipeline visibility.</w:t>
      </w:r>
    </w:p>
    <w:p w:rsidR="00923FBB" w:rsidRDefault="00923FBB" w:rsidP="00923FBB">
      <w:pPr>
        <w:pStyle w:val="BodyText"/>
        <w:numPr>
          <w:ilvl w:val="0"/>
          <w:numId w:val="15"/>
        </w:numPr>
        <w:ind w:left="720" w:hanging="270"/>
        <w:rPr>
          <w:rFonts w:ascii="Garamond" w:hAnsi="Garamond"/>
          <w:sz w:val="20"/>
        </w:rPr>
      </w:pPr>
      <w:r w:rsidRPr="00594B7B">
        <w:rPr>
          <w:rFonts w:ascii="Garamond" w:hAnsi="Garamond"/>
          <w:sz w:val="20"/>
        </w:rPr>
        <w:t xml:space="preserve">Extensively used </w:t>
      </w:r>
      <w:r w:rsidRPr="00923FBB">
        <w:rPr>
          <w:rFonts w:ascii="Garamond" w:hAnsi="Garamond"/>
          <w:b/>
          <w:sz w:val="20"/>
        </w:rPr>
        <w:t>Service Now</w:t>
      </w:r>
      <w:r>
        <w:rPr>
          <w:rFonts w:ascii="Garamond" w:hAnsi="Garamond"/>
          <w:sz w:val="20"/>
        </w:rPr>
        <w:t xml:space="preserve"> and </w:t>
      </w:r>
      <w:r w:rsidRPr="00923FBB">
        <w:rPr>
          <w:rFonts w:ascii="Garamond" w:hAnsi="Garamond"/>
          <w:b/>
          <w:sz w:val="20"/>
        </w:rPr>
        <w:t>JIRA</w:t>
      </w:r>
      <w:r w:rsidRPr="00594B7B">
        <w:rPr>
          <w:rFonts w:ascii="Garamond" w:hAnsi="Garamond"/>
          <w:sz w:val="20"/>
        </w:rPr>
        <w:t xml:space="preserve"> covering a wide array of application lifecycle tasks, from project planning </w:t>
      </w:r>
      <w:proofErr w:type="gramStart"/>
      <w:r w:rsidRPr="00594B7B">
        <w:rPr>
          <w:rFonts w:ascii="Garamond" w:hAnsi="Garamond"/>
          <w:sz w:val="20"/>
        </w:rPr>
        <w:t>and  user</w:t>
      </w:r>
      <w:proofErr w:type="gramEnd"/>
      <w:r w:rsidRPr="00594B7B">
        <w:rPr>
          <w:rFonts w:ascii="Garamond" w:hAnsi="Garamond"/>
          <w:sz w:val="20"/>
        </w:rPr>
        <w:t xml:space="preserve"> story creation, work item tracking, to version cont</w:t>
      </w:r>
      <w:r>
        <w:rPr>
          <w:rFonts w:ascii="Garamond" w:hAnsi="Garamond"/>
          <w:sz w:val="20"/>
        </w:rPr>
        <w:t>rol, to testing and deployment.</w:t>
      </w:r>
    </w:p>
    <w:p w:rsidR="00923FBB" w:rsidRPr="00594B7B" w:rsidRDefault="00923FBB" w:rsidP="00923FBB">
      <w:pPr>
        <w:pStyle w:val="BodyText"/>
        <w:numPr>
          <w:ilvl w:val="0"/>
          <w:numId w:val="15"/>
        </w:numPr>
        <w:ind w:left="720" w:hanging="270"/>
        <w:rPr>
          <w:rFonts w:ascii="Garamond" w:hAnsi="Garamond"/>
          <w:sz w:val="20"/>
        </w:rPr>
      </w:pPr>
      <w:r>
        <w:rPr>
          <w:rFonts w:ascii="Garamond" w:hAnsi="Garamond"/>
          <w:sz w:val="20"/>
        </w:rPr>
        <w:t>Experience with TFS for release management.</w:t>
      </w:r>
    </w:p>
    <w:p w:rsidR="00923FBB" w:rsidRPr="00594B7B" w:rsidRDefault="00923FBB" w:rsidP="00923FBB">
      <w:pPr>
        <w:pStyle w:val="BodyText"/>
        <w:numPr>
          <w:ilvl w:val="0"/>
          <w:numId w:val="15"/>
        </w:numPr>
        <w:ind w:left="720" w:hanging="270"/>
        <w:rPr>
          <w:rFonts w:ascii="Garamond" w:hAnsi="Garamond"/>
          <w:sz w:val="20"/>
        </w:rPr>
      </w:pPr>
      <w:r w:rsidRPr="00594B7B">
        <w:rPr>
          <w:rFonts w:ascii="Garamond" w:hAnsi="Garamond"/>
          <w:sz w:val="20"/>
        </w:rPr>
        <w:t>Conducted backlog reviews, planning poker sessions, sprint planning, customer reviews.</w:t>
      </w:r>
    </w:p>
    <w:p w:rsidR="00923FBB" w:rsidRPr="00594B7B" w:rsidRDefault="00923FBB" w:rsidP="00923FBB">
      <w:pPr>
        <w:pStyle w:val="BodyText"/>
        <w:numPr>
          <w:ilvl w:val="0"/>
          <w:numId w:val="15"/>
        </w:numPr>
        <w:ind w:left="720" w:hanging="270"/>
        <w:rPr>
          <w:rFonts w:ascii="Garamond" w:hAnsi="Garamond"/>
          <w:sz w:val="20"/>
        </w:rPr>
      </w:pPr>
      <w:r w:rsidRPr="00594B7B">
        <w:rPr>
          <w:rFonts w:ascii="Garamond" w:hAnsi="Garamond"/>
          <w:sz w:val="20"/>
        </w:rPr>
        <w:t>Transitioned the teams from Waterfall to Agile. Walked through the Definition of Done and provided guidance as an agile coach.</w:t>
      </w:r>
    </w:p>
    <w:p w:rsidR="00923FBB" w:rsidRPr="00594B7B" w:rsidRDefault="00923FBB" w:rsidP="00923FBB">
      <w:pPr>
        <w:pStyle w:val="BodyText"/>
        <w:numPr>
          <w:ilvl w:val="0"/>
          <w:numId w:val="15"/>
        </w:numPr>
        <w:ind w:left="720" w:hanging="270"/>
        <w:rPr>
          <w:rFonts w:ascii="Garamond" w:hAnsi="Garamond"/>
          <w:sz w:val="20"/>
        </w:rPr>
      </w:pPr>
      <w:r w:rsidRPr="00594B7B">
        <w:rPr>
          <w:rFonts w:ascii="Garamond" w:hAnsi="Garamond"/>
          <w:sz w:val="20"/>
        </w:rPr>
        <w:t xml:space="preserve">Initiated product backlog </w:t>
      </w:r>
      <w:r>
        <w:rPr>
          <w:rFonts w:ascii="Garamond" w:hAnsi="Garamond"/>
          <w:sz w:val="20"/>
        </w:rPr>
        <w:t xml:space="preserve">grooming and pruning </w:t>
      </w:r>
      <w:r w:rsidRPr="00594B7B">
        <w:rPr>
          <w:rFonts w:ascii="Garamond" w:hAnsi="Garamond"/>
          <w:sz w:val="20"/>
        </w:rPr>
        <w:t xml:space="preserve">and </w:t>
      </w:r>
      <w:r>
        <w:rPr>
          <w:rFonts w:ascii="Garamond" w:hAnsi="Garamond"/>
          <w:sz w:val="20"/>
        </w:rPr>
        <w:t xml:space="preserve">guided PO in </w:t>
      </w:r>
      <w:r w:rsidRPr="00594B7B">
        <w:rPr>
          <w:rFonts w:ascii="Garamond" w:hAnsi="Garamond"/>
          <w:sz w:val="20"/>
        </w:rPr>
        <w:t>develop</w:t>
      </w:r>
      <w:r>
        <w:rPr>
          <w:rFonts w:ascii="Garamond" w:hAnsi="Garamond"/>
          <w:sz w:val="20"/>
        </w:rPr>
        <w:t>ing</w:t>
      </w:r>
      <w:r w:rsidRPr="00594B7B">
        <w:rPr>
          <w:rFonts w:ascii="Garamond" w:hAnsi="Garamond"/>
          <w:sz w:val="20"/>
        </w:rPr>
        <w:t xml:space="preserve"> user stories with clear acceptance criteria by following the Epic&gt;Feature&gt;User Story hierarchy.</w:t>
      </w:r>
    </w:p>
    <w:p w:rsidR="00923FBB" w:rsidRDefault="00923FBB" w:rsidP="00923FBB">
      <w:pPr>
        <w:pStyle w:val="BodyText"/>
        <w:numPr>
          <w:ilvl w:val="0"/>
          <w:numId w:val="15"/>
        </w:numPr>
        <w:ind w:left="720" w:hanging="270"/>
        <w:rPr>
          <w:rFonts w:ascii="Garamond" w:hAnsi="Garamond"/>
          <w:sz w:val="20"/>
        </w:rPr>
      </w:pPr>
      <w:r>
        <w:rPr>
          <w:rFonts w:ascii="Garamond" w:hAnsi="Garamond"/>
          <w:sz w:val="20"/>
        </w:rPr>
        <w:t>Provided weekly status to internal and external stakeholders.</w:t>
      </w:r>
    </w:p>
    <w:p w:rsidR="00923FBB" w:rsidRPr="00594B7B" w:rsidRDefault="00923FBB" w:rsidP="00923FBB">
      <w:pPr>
        <w:pStyle w:val="BodyText"/>
        <w:numPr>
          <w:ilvl w:val="0"/>
          <w:numId w:val="15"/>
        </w:numPr>
        <w:ind w:left="720" w:hanging="270"/>
        <w:rPr>
          <w:rFonts w:ascii="Garamond" w:hAnsi="Garamond"/>
          <w:sz w:val="20"/>
        </w:rPr>
      </w:pPr>
      <w:r>
        <w:rPr>
          <w:rFonts w:ascii="Garamond" w:hAnsi="Garamond"/>
          <w:sz w:val="20"/>
        </w:rPr>
        <w:t>Conducted all the Sprint ceremonies in timely order to make sure the team is on track.</w:t>
      </w:r>
    </w:p>
    <w:p w:rsidR="00923FBB" w:rsidRDefault="00923FBB" w:rsidP="00485BEF">
      <w:pPr>
        <w:pStyle w:val="BodyText"/>
        <w:rPr>
          <w:rFonts w:ascii="Garamond" w:hAnsi="Garamond"/>
          <w:b/>
          <w:sz w:val="20"/>
        </w:rPr>
      </w:pPr>
    </w:p>
    <w:p w:rsidR="00923FBB" w:rsidRDefault="00923FBB" w:rsidP="00485BEF">
      <w:pPr>
        <w:pStyle w:val="BodyText"/>
        <w:rPr>
          <w:rFonts w:ascii="Garamond" w:hAnsi="Garamond"/>
          <w:b/>
          <w:sz w:val="20"/>
        </w:rPr>
      </w:pPr>
    </w:p>
    <w:p w:rsidR="00A31D9B" w:rsidRPr="00594B7B" w:rsidRDefault="00A31D9B" w:rsidP="00485BEF">
      <w:pPr>
        <w:pStyle w:val="BodyText"/>
        <w:rPr>
          <w:rFonts w:ascii="Garamond" w:hAnsi="Garamond"/>
          <w:b/>
          <w:sz w:val="20"/>
          <w:u w:val="single"/>
        </w:rPr>
      </w:pPr>
      <w:r w:rsidRPr="00594B7B">
        <w:rPr>
          <w:rFonts w:ascii="Garamond" w:hAnsi="Garamond"/>
          <w:b/>
          <w:sz w:val="20"/>
        </w:rPr>
        <w:t xml:space="preserve">Trinity Industries, Dallas TX </w:t>
      </w:r>
      <w:r w:rsidRPr="00594B7B">
        <w:rPr>
          <w:rFonts w:ascii="Garamond" w:hAnsi="Garamond"/>
          <w:b/>
          <w:sz w:val="20"/>
        </w:rPr>
        <w:tab/>
      </w:r>
      <w:r w:rsidRPr="00594B7B">
        <w:rPr>
          <w:rFonts w:ascii="Garamond" w:hAnsi="Garamond"/>
          <w:b/>
          <w:sz w:val="20"/>
        </w:rPr>
        <w:tab/>
      </w:r>
      <w:r w:rsidR="00260443" w:rsidRPr="00594B7B">
        <w:rPr>
          <w:rFonts w:ascii="Garamond" w:hAnsi="Garamond"/>
          <w:b/>
          <w:sz w:val="20"/>
        </w:rPr>
        <w:tab/>
      </w:r>
      <w:r w:rsidRPr="00594B7B">
        <w:rPr>
          <w:rFonts w:ascii="Garamond" w:hAnsi="Garamond"/>
          <w:b/>
          <w:sz w:val="20"/>
        </w:rPr>
        <w:t xml:space="preserve">  Role: Scrum Master/ Delivery Manager/Business Systems Analyst</w:t>
      </w:r>
    </w:p>
    <w:p w:rsidR="00A31D9B" w:rsidRPr="00594B7B" w:rsidRDefault="00A31D9B" w:rsidP="00485BEF">
      <w:pPr>
        <w:pStyle w:val="BodyText"/>
        <w:ind w:left="4254"/>
        <w:rPr>
          <w:rFonts w:ascii="Garamond" w:hAnsi="Garamond"/>
          <w:b/>
          <w:sz w:val="20"/>
        </w:rPr>
      </w:pPr>
      <w:r w:rsidRPr="00594B7B">
        <w:rPr>
          <w:rFonts w:ascii="Garamond" w:hAnsi="Garamond"/>
          <w:b/>
          <w:sz w:val="20"/>
        </w:rPr>
        <w:t xml:space="preserve">  Duration: </w:t>
      </w:r>
      <w:r w:rsidR="00793F87" w:rsidRPr="00594B7B">
        <w:rPr>
          <w:rFonts w:ascii="Garamond" w:hAnsi="Garamond"/>
          <w:b/>
          <w:sz w:val="20"/>
        </w:rPr>
        <w:t>Jan</w:t>
      </w:r>
      <w:r w:rsidRPr="00594B7B">
        <w:rPr>
          <w:rFonts w:ascii="Garamond" w:hAnsi="Garamond"/>
          <w:b/>
          <w:sz w:val="20"/>
        </w:rPr>
        <w:t xml:space="preserve"> 201</w:t>
      </w:r>
      <w:r w:rsidR="00793F87" w:rsidRPr="00594B7B">
        <w:rPr>
          <w:rFonts w:ascii="Garamond" w:hAnsi="Garamond"/>
          <w:b/>
          <w:sz w:val="20"/>
        </w:rPr>
        <w:t>4</w:t>
      </w:r>
      <w:r w:rsidR="00923FBB">
        <w:rPr>
          <w:rFonts w:ascii="Garamond" w:hAnsi="Garamond"/>
          <w:b/>
          <w:sz w:val="20"/>
        </w:rPr>
        <w:t xml:space="preserve"> to April 2018</w:t>
      </w:r>
    </w:p>
    <w:p w:rsidR="00A31D9B" w:rsidRPr="00594B7B" w:rsidRDefault="00A31D9B" w:rsidP="00485BEF">
      <w:pPr>
        <w:autoSpaceDE w:val="0"/>
        <w:autoSpaceDN w:val="0"/>
        <w:adjustRightInd w:val="0"/>
        <w:spacing w:after="0"/>
        <w:rPr>
          <w:rFonts w:ascii="Garamond" w:hAnsi="Garamond"/>
          <w:b/>
          <w:sz w:val="20"/>
          <w:u w:val="single"/>
        </w:rPr>
      </w:pPr>
      <w:r w:rsidRPr="00594B7B">
        <w:rPr>
          <w:rFonts w:ascii="Garamond" w:hAnsi="Garamond"/>
          <w:b/>
          <w:sz w:val="20"/>
          <w:u w:val="single"/>
        </w:rPr>
        <w:t>Projects</w:t>
      </w:r>
      <w:r w:rsidRPr="00594B7B">
        <w:rPr>
          <w:rFonts w:ascii="Garamond" w:hAnsi="Garamond"/>
          <w:b/>
          <w:sz w:val="20"/>
        </w:rPr>
        <w:t xml:space="preserve">:  </w:t>
      </w:r>
    </w:p>
    <w:p w:rsidR="00A31D9B" w:rsidRPr="00594B7B" w:rsidRDefault="00A31D9B" w:rsidP="00B7297C">
      <w:pPr>
        <w:autoSpaceDE w:val="0"/>
        <w:autoSpaceDN w:val="0"/>
        <w:adjustRightInd w:val="0"/>
        <w:spacing w:after="0"/>
        <w:rPr>
          <w:rFonts w:ascii="Garamond" w:eastAsia="Calibri" w:hAnsi="Garamond"/>
          <w:sz w:val="20"/>
          <w:szCs w:val="20"/>
        </w:rPr>
      </w:pPr>
      <w:r w:rsidRPr="00594B7B">
        <w:rPr>
          <w:rFonts w:ascii="Garamond" w:eastAsia="Calibri" w:hAnsi="Garamond"/>
          <w:sz w:val="20"/>
          <w:szCs w:val="20"/>
        </w:rPr>
        <w:t xml:space="preserve">EOS Upgrade project, TAS-EOS Interface project, Invoice Designation project, Revenue Pooling project, Investor Repairs-Accounting </w:t>
      </w:r>
      <w:r w:rsidR="00260443" w:rsidRPr="00594B7B">
        <w:rPr>
          <w:rFonts w:ascii="Garamond" w:eastAsia="Calibri" w:hAnsi="Garamond"/>
          <w:sz w:val="20"/>
          <w:szCs w:val="20"/>
        </w:rPr>
        <w:t>project</w:t>
      </w:r>
      <w:r w:rsidRPr="00594B7B">
        <w:rPr>
          <w:rFonts w:ascii="Garamond" w:eastAsia="Calibri" w:hAnsi="Garamond"/>
          <w:sz w:val="20"/>
          <w:szCs w:val="20"/>
        </w:rPr>
        <w:t>, Customer Portal Enhancements, Several BI development, Several Reporting Projects.</w:t>
      </w:r>
    </w:p>
    <w:p w:rsidR="00EE3E86" w:rsidRPr="00594B7B" w:rsidRDefault="003570A3" w:rsidP="00B7297C">
      <w:pPr>
        <w:pStyle w:val="BodyText"/>
        <w:ind w:firstLine="450"/>
        <w:rPr>
          <w:rFonts w:ascii="Garamond" w:hAnsi="Garamond"/>
          <w:b/>
          <w:sz w:val="20"/>
          <w:u w:val="single"/>
        </w:rPr>
      </w:pPr>
      <w:r>
        <w:rPr>
          <w:rFonts w:ascii="Garamond" w:hAnsi="Garamond"/>
          <w:b/>
          <w:noProof/>
          <w:sz w:val="20"/>
          <w:u w:val="single"/>
        </w:rPr>
        <mc:AlternateContent>
          <mc:Choice Requires="wps">
            <w:drawing>
              <wp:anchor distT="0" distB="0" distL="114300" distR="114300" simplePos="0" relativeHeight="251659264" behindDoc="0" locked="0" layoutInCell="1" allowOverlap="1">
                <wp:simplePos x="0" y="0"/>
                <wp:positionH relativeFrom="column">
                  <wp:posOffset>55880</wp:posOffset>
                </wp:positionH>
                <wp:positionV relativeFrom="paragraph">
                  <wp:posOffset>63500</wp:posOffset>
                </wp:positionV>
                <wp:extent cx="6252845" cy="0"/>
                <wp:effectExtent l="8255" t="11430" r="6350" b="762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2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 o:spid="_x0000_s1026" type="#_x0000_t32" style="position:absolute;margin-left:4.4pt;margin-top:5pt;width:492.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"/>
            </w:pict>
          </mc:Fallback>
        </mc:AlternateContent>
      </w:r>
    </w:p>
    <w:p w:rsidR="000766CF" w:rsidRPr="00594B7B" w:rsidRDefault="000766CF" w:rsidP="000766CF">
      <w:pPr>
        <w:pStyle w:val="BodyText"/>
        <w:ind w:firstLine="450"/>
        <w:rPr>
          <w:rFonts w:ascii="Garamond" w:hAnsi="Garamond"/>
          <w:b/>
          <w:sz w:val="20"/>
        </w:rPr>
      </w:pPr>
      <w:r w:rsidRPr="00594B7B">
        <w:rPr>
          <w:rFonts w:ascii="Garamond" w:hAnsi="Garamond"/>
          <w:b/>
          <w:sz w:val="20"/>
          <w:u w:val="single"/>
        </w:rPr>
        <w:t>Delivery Manager Responsibilities</w:t>
      </w:r>
      <w:r w:rsidRPr="00594B7B">
        <w:rPr>
          <w:rFonts w:ascii="Garamond" w:hAnsi="Garamond"/>
          <w:b/>
          <w:sz w:val="20"/>
        </w:rPr>
        <w:t xml:space="preserve">:  </w:t>
      </w:r>
    </w:p>
    <w:p w:rsidR="009766ED" w:rsidRPr="00594B7B" w:rsidRDefault="003570A3" w:rsidP="00260443">
      <w:pPr>
        <w:pStyle w:val="BodyText"/>
        <w:numPr>
          <w:ilvl w:val="0"/>
          <w:numId w:val="15"/>
        </w:numPr>
        <w:ind w:left="720" w:hanging="270"/>
        <w:rPr>
          <w:rFonts w:ascii="Garamond" w:hAnsi="Garamond"/>
          <w:sz w:val="20"/>
        </w:rPr>
      </w:pPr>
      <w:r w:rsidRPr="00594B7B">
        <w:rPr>
          <w:rFonts w:ascii="Garamond" w:hAnsi="Garamond"/>
          <w:sz w:val="20"/>
        </w:rPr>
        <w:t>Occasionally</w:t>
      </w:r>
      <w:r w:rsidR="00985B47" w:rsidRPr="00594B7B">
        <w:rPr>
          <w:rFonts w:ascii="Garamond" w:hAnsi="Garamond"/>
          <w:sz w:val="20"/>
        </w:rPr>
        <w:t xml:space="preserve"> facilitated m</w:t>
      </w:r>
      <w:r w:rsidR="009766ED" w:rsidRPr="00594B7B">
        <w:rPr>
          <w:rFonts w:ascii="Garamond" w:hAnsi="Garamond"/>
          <w:sz w:val="20"/>
        </w:rPr>
        <w:t>atrix-manag</w:t>
      </w:r>
      <w:r w:rsidR="00985B47" w:rsidRPr="00594B7B">
        <w:rPr>
          <w:rFonts w:ascii="Garamond" w:hAnsi="Garamond"/>
          <w:sz w:val="20"/>
        </w:rPr>
        <w:t>ement in a</w:t>
      </w:r>
      <w:r w:rsidR="009766ED" w:rsidRPr="00594B7B">
        <w:rPr>
          <w:rFonts w:ascii="Garamond" w:hAnsi="Garamond"/>
          <w:sz w:val="20"/>
        </w:rPr>
        <w:t xml:space="preserve"> multidisciplinary team</w:t>
      </w:r>
      <w:r w:rsidR="00985B47" w:rsidRPr="00594B7B">
        <w:rPr>
          <w:rFonts w:ascii="Garamond" w:hAnsi="Garamond"/>
          <w:sz w:val="20"/>
        </w:rPr>
        <w:t>.</w:t>
      </w:r>
      <w:r w:rsidR="009766ED" w:rsidRPr="00594B7B">
        <w:rPr>
          <w:rFonts w:ascii="Garamond" w:hAnsi="Garamond"/>
          <w:sz w:val="20"/>
        </w:rPr>
        <w:t xml:space="preserve"> </w:t>
      </w:r>
    </w:p>
    <w:p w:rsidR="009766ED" w:rsidRPr="00594B7B" w:rsidRDefault="009766ED" w:rsidP="00260443">
      <w:pPr>
        <w:pStyle w:val="BodyText"/>
        <w:numPr>
          <w:ilvl w:val="0"/>
          <w:numId w:val="15"/>
        </w:numPr>
        <w:ind w:left="720" w:hanging="270"/>
        <w:rPr>
          <w:rFonts w:ascii="Garamond" w:hAnsi="Garamond"/>
          <w:sz w:val="20"/>
        </w:rPr>
      </w:pPr>
      <w:r w:rsidRPr="00594B7B">
        <w:rPr>
          <w:rFonts w:ascii="Garamond" w:hAnsi="Garamond"/>
          <w:sz w:val="20"/>
        </w:rPr>
        <w:t>Ensure</w:t>
      </w:r>
      <w:r w:rsidR="00985B47" w:rsidRPr="00594B7B">
        <w:rPr>
          <w:rFonts w:ascii="Garamond" w:hAnsi="Garamond"/>
          <w:sz w:val="20"/>
        </w:rPr>
        <w:t>d</w:t>
      </w:r>
      <w:r w:rsidRPr="00594B7B">
        <w:rPr>
          <w:rFonts w:ascii="Garamond" w:hAnsi="Garamond"/>
          <w:sz w:val="20"/>
        </w:rPr>
        <w:t xml:space="preserve"> all products are built to an appropriate level of quality for the stage (</w:t>
      </w:r>
      <w:r w:rsidR="00985B47" w:rsidRPr="00594B7B">
        <w:rPr>
          <w:rFonts w:ascii="Garamond" w:hAnsi="Garamond"/>
          <w:sz w:val="20"/>
        </w:rPr>
        <w:t>test</w:t>
      </w:r>
      <w:r w:rsidRPr="00594B7B">
        <w:rPr>
          <w:rFonts w:ascii="Garamond" w:hAnsi="Garamond"/>
          <w:sz w:val="20"/>
        </w:rPr>
        <w:t>/</w:t>
      </w:r>
      <w:r w:rsidR="00985B47" w:rsidRPr="00594B7B">
        <w:rPr>
          <w:rFonts w:ascii="Garamond" w:hAnsi="Garamond"/>
          <w:sz w:val="20"/>
        </w:rPr>
        <w:t>UAT/Staging</w:t>
      </w:r>
      <w:r w:rsidRPr="00594B7B">
        <w:rPr>
          <w:rFonts w:ascii="Garamond" w:hAnsi="Garamond"/>
          <w:sz w:val="20"/>
        </w:rPr>
        <w:t>/production)</w:t>
      </w:r>
      <w:r w:rsidR="00985B47" w:rsidRPr="00594B7B">
        <w:rPr>
          <w:rFonts w:ascii="Garamond" w:hAnsi="Garamond"/>
          <w:sz w:val="20"/>
        </w:rPr>
        <w:t>.</w:t>
      </w:r>
      <w:r w:rsidRPr="00594B7B">
        <w:rPr>
          <w:rFonts w:ascii="Garamond" w:hAnsi="Garamond"/>
          <w:sz w:val="20"/>
        </w:rPr>
        <w:t xml:space="preserve"> </w:t>
      </w:r>
    </w:p>
    <w:p w:rsidR="00985B47" w:rsidRPr="00594B7B" w:rsidRDefault="00985B47" w:rsidP="00260443">
      <w:pPr>
        <w:pStyle w:val="BodyText"/>
        <w:numPr>
          <w:ilvl w:val="0"/>
          <w:numId w:val="15"/>
        </w:numPr>
        <w:ind w:left="720" w:hanging="270"/>
        <w:rPr>
          <w:rFonts w:ascii="Garamond" w:hAnsi="Garamond"/>
          <w:sz w:val="20"/>
        </w:rPr>
      </w:pPr>
      <w:r w:rsidRPr="00594B7B">
        <w:rPr>
          <w:rFonts w:ascii="Garamond" w:hAnsi="Garamond"/>
          <w:sz w:val="20"/>
        </w:rPr>
        <w:t>E</w:t>
      </w:r>
      <w:r w:rsidR="009766ED" w:rsidRPr="00594B7B">
        <w:rPr>
          <w:rFonts w:ascii="Garamond" w:hAnsi="Garamond"/>
          <w:sz w:val="20"/>
        </w:rPr>
        <w:t xml:space="preserve">stablished </w:t>
      </w:r>
      <w:r w:rsidRPr="00594B7B">
        <w:rPr>
          <w:rFonts w:ascii="Garamond" w:hAnsi="Garamond"/>
          <w:sz w:val="20"/>
        </w:rPr>
        <w:t xml:space="preserve">a </w:t>
      </w:r>
      <w:r w:rsidR="009766ED" w:rsidRPr="00594B7B">
        <w:rPr>
          <w:rFonts w:ascii="Garamond" w:hAnsi="Garamond"/>
          <w:sz w:val="20"/>
        </w:rPr>
        <w:t xml:space="preserve">solid relationship with the Product Owners at the tactical level, ensured the </w:t>
      </w:r>
      <w:r w:rsidRPr="00594B7B">
        <w:rPr>
          <w:rFonts w:ascii="Garamond" w:hAnsi="Garamond"/>
          <w:sz w:val="20"/>
        </w:rPr>
        <w:t>tickets</w:t>
      </w:r>
      <w:r w:rsidR="009766ED" w:rsidRPr="00594B7B">
        <w:rPr>
          <w:rFonts w:ascii="Garamond" w:hAnsi="Garamond"/>
          <w:sz w:val="20"/>
        </w:rPr>
        <w:t xml:space="preserve"> were created and </w:t>
      </w:r>
      <w:r w:rsidR="003570A3" w:rsidRPr="00594B7B">
        <w:rPr>
          <w:rFonts w:ascii="Garamond" w:hAnsi="Garamond"/>
          <w:sz w:val="20"/>
        </w:rPr>
        <w:t>synchronized</w:t>
      </w:r>
      <w:r w:rsidR="009766ED" w:rsidRPr="00594B7B">
        <w:rPr>
          <w:rFonts w:ascii="Garamond" w:hAnsi="Garamond"/>
          <w:sz w:val="20"/>
        </w:rPr>
        <w:t xml:space="preserve"> with the electronic ticketing system</w:t>
      </w:r>
      <w:r w:rsidRPr="00594B7B">
        <w:rPr>
          <w:rFonts w:ascii="Garamond" w:hAnsi="Garamond"/>
          <w:sz w:val="20"/>
        </w:rPr>
        <w:t xml:space="preserve"> (TSM)</w:t>
      </w:r>
      <w:r w:rsidR="009766ED" w:rsidRPr="00594B7B">
        <w:rPr>
          <w:rFonts w:ascii="Garamond" w:hAnsi="Garamond"/>
          <w:sz w:val="20"/>
        </w:rPr>
        <w:t xml:space="preserve">. </w:t>
      </w:r>
    </w:p>
    <w:p w:rsidR="009766ED" w:rsidRPr="00594B7B" w:rsidRDefault="00985B47" w:rsidP="00260443">
      <w:pPr>
        <w:pStyle w:val="BodyText"/>
        <w:numPr>
          <w:ilvl w:val="0"/>
          <w:numId w:val="15"/>
        </w:numPr>
        <w:ind w:left="720" w:hanging="270"/>
        <w:rPr>
          <w:rFonts w:ascii="Garamond" w:hAnsi="Garamond"/>
          <w:sz w:val="20"/>
        </w:rPr>
      </w:pPr>
      <w:r w:rsidRPr="00594B7B">
        <w:rPr>
          <w:rFonts w:ascii="Garamond" w:hAnsi="Garamond"/>
          <w:sz w:val="20"/>
        </w:rPr>
        <w:t xml:space="preserve">Participated </w:t>
      </w:r>
      <w:proofErr w:type="spellStart"/>
      <w:r w:rsidRPr="00594B7B">
        <w:rPr>
          <w:rFonts w:ascii="Garamond" w:hAnsi="Garamond"/>
          <w:sz w:val="20"/>
        </w:rPr>
        <w:t>adn</w:t>
      </w:r>
      <w:proofErr w:type="spellEnd"/>
      <w:r w:rsidRPr="00594B7B">
        <w:rPr>
          <w:rFonts w:ascii="Garamond" w:hAnsi="Garamond"/>
          <w:sz w:val="20"/>
        </w:rPr>
        <w:t xml:space="preserve"> facilitated</w:t>
      </w:r>
      <w:r w:rsidR="009766ED" w:rsidRPr="00594B7B">
        <w:rPr>
          <w:rFonts w:ascii="Garamond" w:hAnsi="Garamond"/>
          <w:sz w:val="20"/>
        </w:rPr>
        <w:t xml:space="preserve"> sprint and release planning, daily stand-ups and retrospectives</w:t>
      </w:r>
      <w:r w:rsidRPr="00594B7B">
        <w:rPr>
          <w:rFonts w:ascii="Garamond" w:hAnsi="Garamond"/>
          <w:sz w:val="20"/>
        </w:rPr>
        <w:t>.</w:t>
      </w:r>
    </w:p>
    <w:p w:rsidR="009766ED" w:rsidRPr="00594B7B" w:rsidRDefault="009766ED" w:rsidP="00260443">
      <w:pPr>
        <w:pStyle w:val="BodyText"/>
        <w:numPr>
          <w:ilvl w:val="0"/>
          <w:numId w:val="15"/>
        </w:numPr>
        <w:ind w:left="720" w:hanging="270"/>
        <w:rPr>
          <w:rFonts w:ascii="Garamond" w:hAnsi="Garamond"/>
          <w:sz w:val="20"/>
        </w:rPr>
      </w:pPr>
      <w:r w:rsidRPr="00594B7B">
        <w:rPr>
          <w:rFonts w:ascii="Garamond" w:hAnsi="Garamond"/>
          <w:sz w:val="20"/>
        </w:rPr>
        <w:t>Managed impediment backlog and motivated team members to identify necessary action</w:t>
      </w:r>
      <w:r w:rsidR="00985B47" w:rsidRPr="00594B7B">
        <w:rPr>
          <w:rFonts w:ascii="Garamond" w:hAnsi="Garamond"/>
          <w:sz w:val="20"/>
        </w:rPr>
        <w:t>.</w:t>
      </w:r>
    </w:p>
    <w:p w:rsidR="00C462F4" w:rsidRPr="00594B7B" w:rsidRDefault="00C462F4" w:rsidP="00260443">
      <w:pPr>
        <w:pStyle w:val="BodyText"/>
        <w:numPr>
          <w:ilvl w:val="0"/>
          <w:numId w:val="15"/>
        </w:numPr>
        <w:ind w:left="720" w:hanging="270"/>
        <w:rPr>
          <w:rFonts w:ascii="Garamond" w:hAnsi="Garamond"/>
          <w:sz w:val="20"/>
        </w:rPr>
      </w:pPr>
      <w:r w:rsidRPr="00594B7B">
        <w:rPr>
          <w:rFonts w:ascii="Garamond" w:hAnsi="Garamond"/>
          <w:sz w:val="20"/>
        </w:rPr>
        <w:t>Extensively used Microsoft Team Foundation Server (TFS) covering a wide array of application lifecycle tasks, from project planning and  user story creation, work item tracking, to version control, to testing and deployment,.</w:t>
      </w:r>
    </w:p>
    <w:p w:rsidR="003570A3" w:rsidRDefault="00C462F4" w:rsidP="003570A3">
      <w:pPr>
        <w:pStyle w:val="BodyText"/>
        <w:numPr>
          <w:ilvl w:val="0"/>
          <w:numId w:val="15"/>
        </w:numPr>
        <w:ind w:left="720" w:hanging="270"/>
        <w:rPr>
          <w:rFonts w:ascii="Garamond" w:hAnsi="Garamond"/>
          <w:sz w:val="20"/>
        </w:rPr>
      </w:pPr>
      <w:r w:rsidRPr="00594B7B">
        <w:rPr>
          <w:rFonts w:ascii="Garamond" w:hAnsi="Garamond"/>
          <w:sz w:val="20"/>
        </w:rPr>
        <w:t xml:space="preserve">Coached new team members in </w:t>
      </w:r>
      <w:proofErr w:type="gramStart"/>
      <w:r w:rsidRPr="00594B7B">
        <w:rPr>
          <w:rFonts w:ascii="Garamond" w:hAnsi="Garamond"/>
          <w:sz w:val="20"/>
        </w:rPr>
        <w:t>Agile</w:t>
      </w:r>
      <w:proofErr w:type="gramEnd"/>
      <w:r w:rsidRPr="00594B7B">
        <w:rPr>
          <w:rFonts w:ascii="Garamond" w:hAnsi="Garamond"/>
          <w:sz w:val="20"/>
        </w:rPr>
        <w:t xml:space="preserve"> adoption and TFS usage.</w:t>
      </w:r>
    </w:p>
    <w:p w:rsidR="00C462F4" w:rsidRPr="00594B7B" w:rsidRDefault="00C462F4" w:rsidP="00260443">
      <w:pPr>
        <w:pStyle w:val="BodyText"/>
        <w:numPr>
          <w:ilvl w:val="0"/>
          <w:numId w:val="15"/>
        </w:numPr>
        <w:ind w:left="720" w:hanging="270"/>
        <w:rPr>
          <w:rFonts w:ascii="Garamond" w:hAnsi="Garamond"/>
          <w:sz w:val="20"/>
        </w:rPr>
      </w:pPr>
      <w:r w:rsidRPr="00594B7B">
        <w:rPr>
          <w:rFonts w:ascii="Garamond" w:hAnsi="Garamond"/>
          <w:sz w:val="20"/>
        </w:rPr>
        <w:t>Worked closely with teams to increase efficiencies and decrease waste.</w:t>
      </w:r>
    </w:p>
    <w:p w:rsidR="00C462F4" w:rsidRPr="00594B7B" w:rsidRDefault="00C462F4" w:rsidP="00260443">
      <w:pPr>
        <w:pStyle w:val="BodyText"/>
        <w:numPr>
          <w:ilvl w:val="0"/>
          <w:numId w:val="15"/>
        </w:numPr>
        <w:ind w:left="720" w:hanging="270"/>
        <w:rPr>
          <w:rFonts w:ascii="Garamond" w:hAnsi="Garamond"/>
          <w:sz w:val="20"/>
        </w:rPr>
      </w:pPr>
      <w:r w:rsidRPr="00594B7B">
        <w:rPr>
          <w:rFonts w:ascii="Garamond" w:hAnsi="Garamond"/>
          <w:sz w:val="20"/>
        </w:rPr>
        <w:t>Developed and maintained stakeholder communication plan to inform stakeholders of deployments.</w:t>
      </w:r>
    </w:p>
    <w:p w:rsidR="00C462F4" w:rsidRPr="00594B7B" w:rsidRDefault="00C462F4" w:rsidP="00260443">
      <w:pPr>
        <w:pStyle w:val="BodyText"/>
        <w:numPr>
          <w:ilvl w:val="0"/>
          <w:numId w:val="15"/>
        </w:numPr>
        <w:ind w:left="720" w:hanging="270"/>
        <w:rPr>
          <w:rFonts w:ascii="Garamond" w:hAnsi="Garamond"/>
          <w:sz w:val="20"/>
        </w:rPr>
      </w:pPr>
      <w:r w:rsidRPr="00594B7B">
        <w:rPr>
          <w:rFonts w:ascii="Garamond" w:hAnsi="Garamond"/>
          <w:sz w:val="20"/>
        </w:rPr>
        <w:t>Presented to executive team and other departments the current business needs, order of priorities and expected delivery dates for products that will fulfill the business needs</w:t>
      </w:r>
    </w:p>
    <w:p w:rsidR="00C462F4" w:rsidRPr="00594B7B" w:rsidRDefault="00C462F4" w:rsidP="00260443">
      <w:pPr>
        <w:pStyle w:val="BodyText"/>
        <w:numPr>
          <w:ilvl w:val="0"/>
          <w:numId w:val="15"/>
        </w:numPr>
        <w:ind w:left="720" w:hanging="270"/>
        <w:rPr>
          <w:rFonts w:ascii="Garamond" w:hAnsi="Garamond"/>
          <w:sz w:val="20"/>
        </w:rPr>
      </w:pPr>
      <w:r w:rsidRPr="00594B7B">
        <w:rPr>
          <w:rFonts w:ascii="Garamond" w:hAnsi="Garamond"/>
          <w:sz w:val="20"/>
        </w:rPr>
        <w:t xml:space="preserve">Managed </w:t>
      </w:r>
      <w:proofErr w:type="spellStart"/>
      <w:r w:rsidRPr="00594B7B">
        <w:rPr>
          <w:rFonts w:ascii="Garamond" w:hAnsi="Garamond"/>
          <w:sz w:val="20"/>
        </w:rPr>
        <w:t>burndown</w:t>
      </w:r>
      <w:proofErr w:type="spellEnd"/>
      <w:r w:rsidRPr="00594B7B">
        <w:rPr>
          <w:rFonts w:ascii="Garamond" w:hAnsi="Garamond"/>
          <w:sz w:val="20"/>
        </w:rPr>
        <w:t xml:space="preserve"> charts and motivated team members working toward goals</w:t>
      </w:r>
      <w:r w:rsidR="00D04D1E" w:rsidRPr="00594B7B">
        <w:rPr>
          <w:rFonts w:ascii="Garamond" w:hAnsi="Garamond"/>
          <w:sz w:val="20"/>
        </w:rPr>
        <w:t>.</w:t>
      </w:r>
    </w:p>
    <w:p w:rsidR="00C462F4" w:rsidRPr="00594B7B" w:rsidRDefault="00C462F4" w:rsidP="00260443">
      <w:pPr>
        <w:pStyle w:val="BodyText"/>
        <w:numPr>
          <w:ilvl w:val="0"/>
          <w:numId w:val="15"/>
        </w:numPr>
        <w:ind w:left="720" w:hanging="270"/>
        <w:rPr>
          <w:rFonts w:ascii="Garamond" w:hAnsi="Garamond"/>
          <w:sz w:val="20"/>
        </w:rPr>
      </w:pPr>
      <w:r w:rsidRPr="00594B7B">
        <w:rPr>
          <w:rFonts w:ascii="Garamond" w:hAnsi="Garamond"/>
          <w:sz w:val="20"/>
        </w:rPr>
        <w:t>Advocate of scrum framework and company vision within organization</w:t>
      </w:r>
      <w:r w:rsidR="00D04D1E" w:rsidRPr="00594B7B">
        <w:rPr>
          <w:rFonts w:ascii="Garamond" w:hAnsi="Garamond"/>
          <w:sz w:val="20"/>
        </w:rPr>
        <w:t>.</w:t>
      </w:r>
    </w:p>
    <w:p w:rsidR="00C462F4" w:rsidRPr="00594B7B" w:rsidRDefault="00C462F4" w:rsidP="00260443">
      <w:pPr>
        <w:pStyle w:val="BodyText"/>
        <w:numPr>
          <w:ilvl w:val="0"/>
          <w:numId w:val="15"/>
        </w:numPr>
        <w:ind w:left="720" w:hanging="270"/>
        <w:rPr>
          <w:rFonts w:ascii="Garamond" w:hAnsi="Garamond"/>
          <w:sz w:val="20"/>
        </w:rPr>
      </w:pPr>
      <w:r w:rsidRPr="00594B7B">
        <w:rPr>
          <w:rFonts w:ascii="Garamond" w:hAnsi="Garamond"/>
          <w:sz w:val="20"/>
        </w:rPr>
        <w:t>Maintained storyboar</w:t>
      </w:r>
      <w:r w:rsidR="00D04D1E" w:rsidRPr="00594B7B">
        <w:rPr>
          <w:rFonts w:ascii="Garamond" w:hAnsi="Garamond"/>
          <w:sz w:val="20"/>
        </w:rPr>
        <w:t>ds, organized charts within TFS</w:t>
      </w:r>
      <w:r w:rsidRPr="00594B7B">
        <w:rPr>
          <w:rFonts w:ascii="Garamond" w:hAnsi="Garamond"/>
          <w:sz w:val="20"/>
        </w:rPr>
        <w:t xml:space="preserve"> and influenced best practices to team</w:t>
      </w:r>
      <w:r w:rsidR="00D04D1E" w:rsidRPr="00594B7B">
        <w:rPr>
          <w:rFonts w:ascii="Garamond" w:hAnsi="Garamond"/>
          <w:sz w:val="20"/>
        </w:rPr>
        <w:t>.</w:t>
      </w:r>
    </w:p>
    <w:p w:rsidR="00A62CC8" w:rsidRPr="00594B7B" w:rsidRDefault="00C462F4" w:rsidP="00260443">
      <w:pPr>
        <w:pStyle w:val="BodyText"/>
        <w:numPr>
          <w:ilvl w:val="0"/>
          <w:numId w:val="15"/>
        </w:numPr>
        <w:ind w:left="720" w:hanging="270"/>
        <w:rPr>
          <w:rFonts w:ascii="Garamond" w:hAnsi="Garamond"/>
          <w:sz w:val="20"/>
        </w:rPr>
      </w:pPr>
      <w:r w:rsidRPr="00594B7B">
        <w:rPr>
          <w:rFonts w:ascii="Garamond" w:hAnsi="Garamond"/>
          <w:sz w:val="20"/>
        </w:rPr>
        <w:t>Prioritized product backlog for grooming and sprint planning while product owner was absent</w:t>
      </w:r>
    </w:p>
    <w:p w:rsidR="000766CF" w:rsidRPr="00594B7B" w:rsidRDefault="000766CF" w:rsidP="00260443">
      <w:pPr>
        <w:pStyle w:val="BodyText"/>
        <w:ind w:left="720" w:hanging="270"/>
        <w:rPr>
          <w:rFonts w:ascii="Garamond" w:hAnsi="Garamond"/>
          <w:b/>
          <w:sz w:val="20"/>
        </w:rPr>
      </w:pPr>
      <w:r w:rsidRPr="00594B7B">
        <w:rPr>
          <w:rFonts w:ascii="Garamond" w:hAnsi="Garamond"/>
          <w:b/>
          <w:sz w:val="20"/>
          <w:u w:val="single"/>
        </w:rPr>
        <w:lastRenderedPageBreak/>
        <w:t>Business Analyst Responsibilities</w:t>
      </w:r>
      <w:r w:rsidRPr="00594B7B">
        <w:rPr>
          <w:rFonts w:ascii="Garamond" w:hAnsi="Garamond"/>
          <w:b/>
          <w:sz w:val="20"/>
        </w:rPr>
        <w:t xml:space="preserve">:  </w:t>
      </w:r>
    </w:p>
    <w:p w:rsidR="005E3D33" w:rsidRPr="00594B7B" w:rsidRDefault="005E3D33" w:rsidP="00260443">
      <w:pPr>
        <w:pStyle w:val="BodyText"/>
        <w:numPr>
          <w:ilvl w:val="0"/>
          <w:numId w:val="15"/>
        </w:numPr>
        <w:ind w:left="720" w:hanging="270"/>
        <w:rPr>
          <w:rFonts w:ascii="Garamond" w:hAnsi="Garamond"/>
          <w:sz w:val="20"/>
        </w:rPr>
      </w:pPr>
      <w:r w:rsidRPr="00594B7B">
        <w:rPr>
          <w:rFonts w:ascii="Garamond" w:hAnsi="Garamond"/>
          <w:sz w:val="20"/>
        </w:rPr>
        <w:t>Convert</w:t>
      </w:r>
      <w:r w:rsidR="009766ED" w:rsidRPr="00594B7B">
        <w:rPr>
          <w:rFonts w:ascii="Garamond" w:hAnsi="Garamond"/>
          <w:sz w:val="20"/>
        </w:rPr>
        <w:t>ed</w:t>
      </w:r>
      <w:r w:rsidRPr="00594B7B">
        <w:rPr>
          <w:rFonts w:ascii="Garamond" w:hAnsi="Garamond"/>
          <w:sz w:val="20"/>
        </w:rPr>
        <w:t xml:space="preserve"> the high level requirement to a User Story in</w:t>
      </w:r>
      <w:r w:rsidR="009766ED" w:rsidRPr="00594B7B">
        <w:rPr>
          <w:rFonts w:ascii="Garamond" w:hAnsi="Garamond"/>
          <w:sz w:val="20"/>
        </w:rPr>
        <w:t xml:space="preserve"> Team Foundation Server (</w:t>
      </w:r>
      <w:r w:rsidRPr="00594B7B">
        <w:rPr>
          <w:rFonts w:ascii="Garamond" w:hAnsi="Garamond"/>
          <w:sz w:val="20"/>
        </w:rPr>
        <w:t>TFS</w:t>
      </w:r>
      <w:r w:rsidR="009766ED" w:rsidRPr="00594B7B">
        <w:rPr>
          <w:rFonts w:ascii="Garamond" w:hAnsi="Garamond"/>
          <w:sz w:val="20"/>
        </w:rPr>
        <w:t>)</w:t>
      </w:r>
      <w:r w:rsidRPr="00594B7B">
        <w:rPr>
          <w:rFonts w:ascii="Garamond" w:hAnsi="Garamond"/>
          <w:sz w:val="20"/>
        </w:rPr>
        <w:t xml:space="preserve"> and follow</w:t>
      </w:r>
      <w:r w:rsidR="009766ED" w:rsidRPr="00594B7B">
        <w:rPr>
          <w:rFonts w:ascii="Garamond" w:hAnsi="Garamond"/>
          <w:sz w:val="20"/>
        </w:rPr>
        <w:t>ed</w:t>
      </w:r>
      <w:r w:rsidRPr="00594B7B">
        <w:rPr>
          <w:rFonts w:ascii="Garamond" w:hAnsi="Garamond"/>
          <w:sz w:val="20"/>
        </w:rPr>
        <w:t xml:space="preserve"> through to gather detailed business requirements.</w:t>
      </w:r>
    </w:p>
    <w:p w:rsidR="00F418CC" w:rsidRPr="00594B7B" w:rsidRDefault="009766ED" w:rsidP="00260443">
      <w:pPr>
        <w:pStyle w:val="BodyText"/>
        <w:numPr>
          <w:ilvl w:val="0"/>
          <w:numId w:val="15"/>
        </w:numPr>
        <w:ind w:left="720" w:hanging="270"/>
        <w:rPr>
          <w:rFonts w:ascii="Garamond" w:hAnsi="Garamond"/>
          <w:sz w:val="20"/>
        </w:rPr>
      </w:pPr>
      <w:r w:rsidRPr="00594B7B">
        <w:rPr>
          <w:rFonts w:ascii="Garamond" w:hAnsi="Garamond"/>
          <w:sz w:val="20"/>
        </w:rPr>
        <w:t>Created and assigned</w:t>
      </w:r>
      <w:r w:rsidR="005E3D33" w:rsidRPr="00594B7B">
        <w:rPr>
          <w:rFonts w:ascii="Garamond" w:hAnsi="Garamond"/>
          <w:sz w:val="20"/>
        </w:rPr>
        <w:t xml:space="preserve"> tasks for ‘Requirement Gathering’, ‘Development’, ‘Testing- System testing, UAT’</w:t>
      </w:r>
      <w:r w:rsidR="00F418CC" w:rsidRPr="00594B7B">
        <w:rPr>
          <w:rFonts w:ascii="Garamond" w:hAnsi="Garamond"/>
          <w:sz w:val="20"/>
        </w:rPr>
        <w:t xml:space="preserve"> and ‘Deployment’.</w:t>
      </w:r>
    </w:p>
    <w:p w:rsidR="00F418CC" w:rsidRPr="00594B7B" w:rsidRDefault="009766ED" w:rsidP="00260443">
      <w:pPr>
        <w:pStyle w:val="BodyText"/>
        <w:numPr>
          <w:ilvl w:val="0"/>
          <w:numId w:val="15"/>
        </w:numPr>
        <w:ind w:left="720" w:hanging="270"/>
        <w:rPr>
          <w:rFonts w:ascii="Garamond" w:hAnsi="Garamond"/>
          <w:sz w:val="20"/>
        </w:rPr>
      </w:pPr>
      <w:r w:rsidRPr="00594B7B">
        <w:rPr>
          <w:rFonts w:ascii="Garamond" w:hAnsi="Garamond"/>
          <w:sz w:val="20"/>
        </w:rPr>
        <w:t>Managed</w:t>
      </w:r>
      <w:r w:rsidR="00F418CC" w:rsidRPr="00594B7B">
        <w:rPr>
          <w:rFonts w:ascii="Garamond" w:hAnsi="Garamond"/>
          <w:sz w:val="20"/>
        </w:rPr>
        <w:t xml:space="preserve"> the user story throughout the development life cycle.</w:t>
      </w:r>
    </w:p>
    <w:p w:rsidR="000766CF" w:rsidRPr="00594B7B" w:rsidRDefault="009766ED" w:rsidP="00260443">
      <w:pPr>
        <w:pStyle w:val="BodyText"/>
        <w:numPr>
          <w:ilvl w:val="0"/>
          <w:numId w:val="15"/>
        </w:numPr>
        <w:ind w:left="720" w:hanging="270"/>
        <w:rPr>
          <w:rFonts w:ascii="Garamond" w:hAnsi="Garamond"/>
          <w:sz w:val="20"/>
        </w:rPr>
      </w:pPr>
      <w:r w:rsidRPr="00594B7B">
        <w:rPr>
          <w:rFonts w:ascii="Garamond" w:hAnsi="Garamond"/>
          <w:sz w:val="20"/>
        </w:rPr>
        <w:t>Developed</w:t>
      </w:r>
      <w:r w:rsidR="000766CF" w:rsidRPr="00594B7B">
        <w:rPr>
          <w:rFonts w:ascii="Garamond" w:hAnsi="Garamond"/>
          <w:sz w:val="20"/>
        </w:rPr>
        <w:t xml:space="preserve"> detailed requirements, supporting business rules and establish acceptance criteria to be qualified as a user story.</w:t>
      </w:r>
    </w:p>
    <w:p w:rsidR="000766CF" w:rsidRPr="00594B7B" w:rsidRDefault="000766CF" w:rsidP="00260443">
      <w:pPr>
        <w:pStyle w:val="BodyText"/>
        <w:numPr>
          <w:ilvl w:val="0"/>
          <w:numId w:val="15"/>
        </w:numPr>
        <w:ind w:left="720" w:hanging="270"/>
        <w:rPr>
          <w:rFonts w:ascii="Garamond" w:hAnsi="Garamond"/>
          <w:sz w:val="20"/>
        </w:rPr>
      </w:pPr>
      <w:r w:rsidRPr="00594B7B">
        <w:rPr>
          <w:rFonts w:ascii="Garamond" w:hAnsi="Garamond"/>
          <w:sz w:val="20"/>
        </w:rPr>
        <w:t>Regularly review</w:t>
      </w:r>
      <w:r w:rsidR="009766ED" w:rsidRPr="00594B7B">
        <w:rPr>
          <w:rFonts w:ascii="Garamond" w:hAnsi="Garamond"/>
          <w:sz w:val="20"/>
        </w:rPr>
        <w:t>ed</w:t>
      </w:r>
      <w:r w:rsidRPr="00594B7B">
        <w:rPr>
          <w:rFonts w:ascii="Garamond" w:hAnsi="Garamond"/>
          <w:sz w:val="20"/>
        </w:rPr>
        <w:t xml:space="preserve"> the </w:t>
      </w:r>
      <w:r w:rsidR="009766ED" w:rsidRPr="00594B7B">
        <w:rPr>
          <w:rFonts w:ascii="Garamond" w:hAnsi="Garamond"/>
          <w:sz w:val="20"/>
        </w:rPr>
        <w:t>business demand pipeline/</w:t>
      </w:r>
      <w:r w:rsidRPr="00594B7B">
        <w:rPr>
          <w:rFonts w:ascii="Garamond" w:hAnsi="Garamond"/>
          <w:sz w:val="20"/>
        </w:rPr>
        <w:t>enhancements to prioritize and stack rank based on the preferred release cycle.</w:t>
      </w:r>
    </w:p>
    <w:p w:rsidR="000766CF" w:rsidRPr="00594B7B" w:rsidRDefault="000766CF" w:rsidP="00260443">
      <w:pPr>
        <w:pStyle w:val="BodyText"/>
        <w:numPr>
          <w:ilvl w:val="0"/>
          <w:numId w:val="15"/>
        </w:numPr>
        <w:ind w:left="720" w:hanging="270"/>
        <w:rPr>
          <w:rFonts w:ascii="Garamond" w:hAnsi="Garamond"/>
          <w:b/>
          <w:sz w:val="20"/>
        </w:rPr>
      </w:pPr>
      <w:r w:rsidRPr="00594B7B">
        <w:rPr>
          <w:rFonts w:ascii="Garamond" w:hAnsi="Garamond"/>
          <w:sz w:val="20"/>
        </w:rPr>
        <w:t>Create</w:t>
      </w:r>
      <w:r w:rsidR="00DF4802" w:rsidRPr="00594B7B">
        <w:rPr>
          <w:rFonts w:ascii="Garamond" w:hAnsi="Garamond"/>
          <w:sz w:val="20"/>
        </w:rPr>
        <w:t>d</w:t>
      </w:r>
      <w:r w:rsidRPr="00594B7B">
        <w:rPr>
          <w:rFonts w:ascii="Garamond" w:hAnsi="Garamond"/>
          <w:sz w:val="20"/>
        </w:rPr>
        <w:t xml:space="preserve"> wireframes for KPI reports and mock ups for EOS UI enhancements requests using </w:t>
      </w:r>
      <w:proofErr w:type="spellStart"/>
      <w:r w:rsidRPr="00594B7B">
        <w:rPr>
          <w:rFonts w:ascii="Garamond" w:hAnsi="Garamond"/>
          <w:sz w:val="20"/>
        </w:rPr>
        <w:t>Axure</w:t>
      </w:r>
      <w:proofErr w:type="spellEnd"/>
      <w:r w:rsidRPr="00594B7B">
        <w:rPr>
          <w:rFonts w:ascii="Garamond" w:hAnsi="Garamond"/>
          <w:sz w:val="20"/>
        </w:rPr>
        <w:t xml:space="preserve"> prototyping tool.</w:t>
      </w:r>
    </w:p>
    <w:p w:rsidR="000766CF" w:rsidRPr="00594B7B" w:rsidRDefault="000766CF" w:rsidP="00260443">
      <w:pPr>
        <w:pStyle w:val="BodyText"/>
        <w:numPr>
          <w:ilvl w:val="0"/>
          <w:numId w:val="15"/>
        </w:numPr>
        <w:ind w:left="720" w:hanging="270"/>
        <w:rPr>
          <w:rFonts w:ascii="Garamond" w:hAnsi="Garamond"/>
          <w:sz w:val="20"/>
        </w:rPr>
      </w:pPr>
      <w:r w:rsidRPr="00594B7B">
        <w:rPr>
          <w:rFonts w:ascii="Garamond" w:hAnsi="Garamond"/>
          <w:sz w:val="20"/>
        </w:rPr>
        <w:t xml:space="preserve">Interviewed </w:t>
      </w:r>
      <w:r w:rsidR="009766ED" w:rsidRPr="00594B7B">
        <w:rPr>
          <w:rFonts w:ascii="Garamond" w:hAnsi="Garamond"/>
          <w:sz w:val="20"/>
        </w:rPr>
        <w:t xml:space="preserve">various stakeholder to prepare </w:t>
      </w:r>
      <w:proofErr w:type="gramStart"/>
      <w:r w:rsidR="009766ED" w:rsidRPr="00594B7B">
        <w:rPr>
          <w:rFonts w:ascii="Garamond" w:hAnsi="Garamond"/>
          <w:sz w:val="20"/>
        </w:rPr>
        <w:t>As-</w:t>
      </w:r>
      <w:proofErr w:type="gramEnd"/>
      <w:r w:rsidR="009766ED" w:rsidRPr="00594B7B">
        <w:rPr>
          <w:rFonts w:ascii="Garamond" w:hAnsi="Garamond"/>
          <w:sz w:val="20"/>
        </w:rPr>
        <w:t>Is and To-Be</w:t>
      </w:r>
      <w:r w:rsidRPr="00594B7B">
        <w:rPr>
          <w:rFonts w:ascii="Garamond" w:hAnsi="Garamond"/>
          <w:sz w:val="20"/>
        </w:rPr>
        <w:t xml:space="preserve"> business process flow.</w:t>
      </w:r>
    </w:p>
    <w:p w:rsidR="000766CF" w:rsidRPr="00594B7B" w:rsidRDefault="000766CF" w:rsidP="00260443">
      <w:pPr>
        <w:pStyle w:val="BodyText"/>
        <w:numPr>
          <w:ilvl w:val="0"/>
          <w:numId w:val="15"/>
        </w:numPr>
        <w:ind w:left="720" w:hanging="270"/>
        <w:rPr>
          <w:rFonts w:ascii="Garamond" w:hAnsi="Garamond"/>
          <w:sz w:val="20"/>
        </w:rPr>
      </w:pPr>
      <w:r w:rsidRPr="00594B7B">
        <w:rPr>
          <w:rFonts w:ascii="Garamond" w:hAnsi="Garamond"/>
          <w:sz w:val="20"/>
        </w:rPr>
        <w:t xml:space="preserve">Developed the end-to-end high level business process flow diagram using Mega </w:t>
      </w:r>
      <w:proofErr w:type="spellStart"/>
      <w:r w:rsidRPr="00594B7B">
        <w:rPr>
          <w:rFonts w:ascii="Garamond" w:hAnsi="Garamond"/>
          <w:sz w:val="20"/>
        </w:rPr>
        <w:t>modelling</w:t>
      </w:r>
      <w:proofErr w:type="spellEnd"/>
      <w:r w:rsidRPr="00594B7B">
        <w:rPr>
          <w:rFonts w:ascii="Garamond" w:hAnsi="Garamond"/>
          <w:sz w:val="20"/>
        </w:rPr>
        <w:t xml:space="preserve"> suite, to capture to the business processes from inquiry from a potential/ existing customer to the order placement.</w:t>
      </w:r>
    </w:p>
    <w:p w:rsidR="000766CF" w:rsidRPr="00594B7B" w:rsidRDefault="000766CF" w:rsidP="00260443">
      <w:pPr>
        <w:pStyle w:val="BodyText"/>
        <w:numPr>
          <w:ilvl w:val="0"/>
          <w:numId w:val="15"/>
        </w:numPr>
        <w:ind w:left="720" w:hanging="270"/>
        <w:rPr>
          <w:rFonts w:ascii="Garamond" w:hAnsi="Garamond"/>
          <w:sz w:val="20"/>
        </w:rPr>
      </w:pPr>
      <w:r w:rsidRPr="00594B7B">
        <w:rPr>
          <w:rFonts w:ascii="Garamond" w:hAnsi="Garamond"/>
          <w:sz w:val="20"/>
        </w:rPr>
        <w:t xml:space="preserve">Identified various entities and the attributes within the application and developed a master E-R diagram along with detailed </w:t>
      </w:r>
      <w:r w:rsidR="00D37421" w:rsidRPr="00594B7B">
        <w:rPr>
          <w:rFonts w:ascii="Garamond" w:hAnsi="Garamond"/>
          <w:sz w:val="20"/>
        </w:rPr>
        <w:t>auxiliary</w:t>
      </w:r>
      <w:r w:rsidR="009766ED" w:rsidRPr="00594B7B">
        <w:rPr>
          <w:rFonts w:ascii="Garamond" w:hAnsi="Garamond"/>
          <w:sz w:val="20"/>
        </w:rPr>
        <w:t xml:space="preserve"> </w:t>
      </w:r>
      <w:r w:rsidRPr="00594B7B">
        <w:rPr>
          <w:rFonts w:ascii="Garamond" w:hAnsi="Garamond"/>
          <w:sz w:val="20"/>
        </w:rPr>
        <w:t>E-R diagrams.</w:t>
      </w:r>
    </w:p>
    <w:p w:rsidR="00041B96" w:rsidRPr="00594B7B" w:rsidRDefault="00E117B9" w:rsidP="00260443">
      <w:pPr>
        <w:pStyle w:val="BodyText"/>
        <w:numPr>
          <w:ilvl w:val="0"/>
          <w:numId w:val="15"/>
        </w:numPr>
        <w:ind w:left="720" w:hanging="270"/>
        <w:rPr>
          <w:rFonts w:ascii="Garamond" w:hAnsi="Garamond"/>
          <w:sz w:val="20"/>
        </w:rPr>
      </w:pPr>
      <w:r w:rsidRPr="00594B7B">
        <w:rPr>
          <w:rFonts w:ascii="Garamond" w:hAnsi="Garamond"/>
          <w:sz w:val="20"/>
        </w:rPr>
        <w:t>Facilitated several Joint Application Development (JAD) workshops to drive out bu</w:t>
      </w:r>
      <w:r w:rsidR="00041B96" w:rsidRPr="00594B7B">
        <w:rPr>
          <w:rFonts w:ascii="Garamond" w:hAnsi="Garamond"/>
          <w:sz w:val="20"/>
        </w:rPr>
        <w:t>siness requirements. Used rapid</w:t>
      </w:r>
    </w:p>
    <w:p w:rsidR="00E117B9" w:rsidRPr="00594B7B" w:rsidRDefault="00E117B9" w:rsidP="00260443">
      <w:pPr>
        <w:pStyle w:val="BodyText"/>
        <w:ind w:left="720"/>
        <w:rPr>
          <w:rFonts w:ascii="Garamond" w:hAnsi="Garamond"/>
          <w:sz w:val="20"/>
        </w:rPr>
      </w:pPr>
      <w:proofErr w:type="gramStart"/>
      <w:r w:rsidRPr="00594B7B">
        <w:rPr>
          <w:rFonts w:ascii="Garamond" w:hAnsi="Garamond"/>
          <w:sz w:val="20"/>
        </w:rPr>
        <w:t>prototyping</w:t>
      </w:r>
      <w:proofErr w:type="gramEnd"/>
      <w:r w:rsidRPr="00594B7B">
        <w:rPr>
          <w:rFonts w:ascii="Garamond" w:hAnsi="Garamond"/>
          <w:sz w:val="20"/>
        </w:rPr>
        <w:t xml:space="preserve"> techniques to get design input from all parties, resulting in zero follow on work after the release to production.</w:t>
      </w:r>
    </w:p>
    <w:p w:rsidR="00E117B9" w:rsidRPr="00594B7B" w:rsidRDefault="00695DA3" w:rsidP="00260443">
      <w:pPr>
        <w:pStyle w:val="BodyText"/>
        <w:numPr>
          <w:ilvl w:val="0"/>
          <w:numId w:val="15"/>
        </w:numPr>
        <w:ind w:left="720" w:hanging="270"/>
        <w:rPr>
          <w:rFonts w:ascii="Garamond" w:hAnsi="Garamond"/>
          <w:sz w:val="20"/>
        </w:rPr>
      </w:pPr>
      <w:r w:rsidRPr="00594B7B">
        <w:rPr>
          <w:rFonts w:ascii="Garamond" w:hAnsi="Garamond"/>
          <w:sz w:val="20"/>
        </w:rPr>
        <w:t>Managed the insight and opinions of multiple stakeholders and helped to ensure all stakeholders agreed with the current scope and roadmap of the product.</w:t>
      </w:r>
    </w:p>
    <w:p w:rsidR="000766CF" w:rsidRPr="00594B7B" w:rsidRDefault="00695DA3" w:rsidP="00260443">
      <w:pPr>
        <w:pStyle w:val="BodyText"/>
        <w:numPr>
          <w:ilvl w:val="0"/>
          <w:numId w:val="15"/>
        </w:numPr>
        <w:ind w:left="720" w:hanging="270"/>
        <w:rPr>
          <w:rFonts w:ascii="Garamond" w:hAnsi="Garamond"/>
          <w:b/>
          <w:sz w:val="20"/>
        </w:rPr>
      </w:pPr>
      <w:r w:rsidRPr="00594B7B">
        <w:rPr>
          <w:rFonts w:ascii="Garamond" w:hAnsi="Garamond"/>
          <w:sz w:val="20"/>
        </w:rPr>
        <w:t>Conducted user interviews to help identify and understand different process for each user while simultaneously identifying their pain points.</w:t>
      </w:r>
    </w:p>
    <w:p w:rsidR="000766CF" w:rsidRPr="00594B7B" w:rsidRDefault="000766CF" w:rsidP="00DF4802">
      <w:pPr>
        <w:pStyle w:val="BodyText"/>
        <w:ind w:firstLine="450"/>
        <w:rPr>
          <w:rFonts w:ascii="Garamond" w:hAnsi="Garamond"/>
          <w:b/>
          <w:sz w:val="20"/>
        </w:rPr>
      </w:pPr>
      <w:r w:rsidRPr="00594B7B">
        <w:rPr>
          <w:rFonts w:ascii="Garamond" w:hAnsi="Garamond"/>
          <w:b/>
          <w:sz w:val="20"/>
          <w:u w:val="single"/>
        </w:rPr>
        <w:t>Quality Assurance Analyst Responsibilities</w:t>
      </w:r>
      <w:r w:rsidRPr="00594B7B">
        <w:rPr>
          <w:rFonts w:ascii="Garamond" w:hAnsi="Garamond"/>
          <w:b/>
          <w:sz w:val="20"/>
        </w:rPr>
        <w:t xml:space="preserve">:  </w:t>
      </w:r>
    </w:p>
    <w:p w:rsidR="00F418CC" w:rsidRPr="00594B7B" w:rsidRDefault="00DF4802" w:rsidP="00260443">
      <w:pPr>
        <w:pStyle w:val="BodyText"/>
        <w:numPr>
          <w:ilvl w:val="0"/>
          <w:numId w:val="15"/>
        </w:numPr>
        <w:rPr>
          <w:rFonts w:ascii="Garamond" w:hAnsi="Garamond"/>
          <w:sz w:val="20"/>
        </w:rPr>
      </w:pPr>
      <w:r w:rsidRPr="00594B7B">
        <w:rPr>
          <w:rFonts w:ascii="Garamond" w:hAnsi="Garamond"/>
          <w:sz w:val="20"/>
        </w:rPr>
        <w:t xml:space="preserve">EOS Application: </w:t>
      </w:r>
      <w:r w:rsidR="009766ED" w:rsidRPr="00594B7B">
        <w:rPr>
          <w:rFonts w:ascii="Garamond" w:hAnsi="Garamond"/>
          <w:sz w:val="20"/>
        </w:rPr>
        <w:t>Developed Test cases in TFS and Test Strategy to perform testing.</w:t>
      </w:r>
      <w:r w:rsidR="00EE3E86" w:rsidRPr="00594B7B">
        <w:rPr>
          <w:rFonts w:ascii="Garamond" w:hAnsi="Garamond"/>
          <w:sz w:val="20"/>
        </w:rPr>
        <w:t xml:space="preserve"> </w:t>
      </w:r>
      <w:r w:rsidRPr="00594B7B">
        <w:rPr>
          <w:rFonts w:ascii="Garamond" w:hAnsi="Garamond"/>
          <w:sz w:val="20"/>
        </w:rPr>
        <w:t>I</w:t>
      </w:r>
      <w:r w:rsidR="00695DA3" w:rsidRPr="00594B7B">
        <w:rPr>
          <w:rFonts w:ascii="Garamond" w:hAnsi="Garamond"/>
          <w:sz w:val="20"/>
        </w:rPr>
        <w:t>dentified in charge of several functional testing efforts for major releases each resulting in no critical bugs released into production</w:t>
      </w:r>
      <w:r w:rsidR="00EE3E86" w:rsidRPr="00594B7B">
        <w:rPr>
          <w:rFonts w:ascii="Garamond" w:hAnsi="Garamond"/>
          <w:sz w:val="20"/>
        </w:rPr>
        <w:t xml:space="preserve">. </w:t>
      </w:r>
      <w:r w:rsidR="00F418CC" w:rsidRPr="00594B7B">
        <w:rPr>
          <w:rFonts w:ascii="Garamond" w:hAnsi="Garamond"/>
          <w:sz w:val="20"/>
        </w:rPr>
        <w:t>C</w:t>
      </w:r>
      <w:r w:rsidR="000766CF" w:rsidRPr="00594B7B">
        <w:rPr>
          <w:rFonts w:ascii="Garamond" w:hAnsi="Garamond"/>
          <w:sz w:val="20"/>
        </w:rPr>
        <w:t>onduct</w:t>
      </w:r>
      <w:r w:rsidR="009766ED" w:rsidRPr="00594B7B">
        <w:rPr>
          <w:rFonts w:ascii="Garamond" w:hAnsi="Garamond"/>
          <w:sz w:val="20"/>
        </w:rPr>
        <w:t>ed</w:t>
      </w:r>
      <w:r w:rsidR="000766CF" w:rsidRPr="00594B7B">
        <w:rPr>
          <w:rFonts w:ascii="Garamond" w:hAnsi="Garamond"/>
          <w:sz w:val="20"/>
        </w:rPr>
        <w:t xml:space="preserve"> </w:t>
      </w:r>
      <w:r w:rsidR="009766ED" w:rsidRPr="00594B7B">
        <w:rPr>
          <w:rFonts w:ascii="Garamond" w:hAnsi="Garamond"/>
          <w:sz w:val="20"/>
        </w:rPr>
        <w:t xml:space="preserve">through </w:t>
      </w:r>
      <w:r w:rsidR="000766CF" w:rsidRPr="00594B7B">
        <w:rPr>
          <w:rFonts w:ascii="Garamond" w:hAnsi="Garamond"/>
          <w:sz w:val="20"/>
        </w:rPr>
        <w:t xml:space="preserve">system testing and </w:t>
      </w:r>
      <w:r w:rsidR="009766ED" w:rsidRPr="00594B7B">
        <w:rPr>
          <w:rFonts w:ascii="Garamond" w:hAnsi="Garamond"/>
          <w:sz w:val="20"/>
        </w:rPr>
        <w:t xml:space="preserve">led </w:t>
      </w:r>
      <w:r w:rsidR="00441948" w:rsidRPr="00594B7B">
        <w:rPr>
          <w:rFonts w:ascii="Garamond" w:hAnsi="Garamond"/>
          <w:sz w:val="20"/>
        </w:rPr>
        <w:t>successful</w:t>
      </w:r>
      <w:r w:rsidR="009766ED" w:rsidRPr="00594B7B">
        <w:rPr>
          <w:rFonts w:ascii="Garamond" w:hAnsi="Garamond"/>
          <w:sz w:val="20"/>
        </w:rPr>
        <w:t xml:space="preserve"> </w:t>
      </w:r>
      <w:r w:rsidR="000766CF" w:rsidRPr="00594B7B">
        <w:rPr>
          <w:rFonts w:ascii="Garamond" w:hAnsi="Garamond"/>
          <w:sz w:val="20"/>
        </w:rPr>
        <w:t>UAT</w:t>
      </w:r>
      <w:r w:rsidR="00F418CC" w:rsidRPr="00594B7B">
        <w:rPr>
          <w:rFonts w:ascii="Garamond" w:hAnsi="Garamond"/>
          <w:sz w:val="20"/>
        </w:rPr>
        <w:t>.</w:t>
      </w:r>
    </w:p>
    <w:p w:rsidR="00DF4802" w:rsidRPr="00594B7B" w:rsidRDefault="00DF4802" w:rsidP="00260443">
      <w:pPr>
        <w:pStyle w:val="BodyText"/>
        <w:numPr>
          <w:ilvl w:val="0"/>
          <w:numId w:val="15"/>
        </w:numPr>
        <w:rPr>
          <w:rFonts w:ascii="Garamond" w:hAnsi="Garamond"/>
          <w:sz w:val="20"/>
        </w:rPr>
      </w:pPr>
      <w:r w:rsidRPr="00594B7B">
        <w:rPr>
          <w:rFonts w:ascii="Garamond" w:hAnsi="Garamond"/>
          <w:sz w:val="20"/>
        </w:rPr>
        <w:t>TAS Application:</w:t>
      </w:r>
      <w:r w:rsidR="00042EB7">
        <w:rPr>
          <w:rFonts w:ascii="Garamond" w:hAnsi="Garamond"/>
          <w:sz w:val="20"/>
        </w:rPr>
        <w:t xml:space="preserve"> </w:t>
      </w:r>
      <w:r w:rsidRPr="00594B7B">
        <w:rPr>
          <w:rFonts w:ascii="Garamond" w:hAnsi="Garamond"/>
          <w:sz w:val="20"/>
        </w:rPr>
        <w:t xml:space="preserve">Conducted testing and also provided relevant guidance to the designated QAs as needed. </w:t>
      </w:r>
    </w:p>
    <w:p w:rsidR="00B25AC6" w:rsidRPr="00594B7B" w:rsidRDefault="00B25AC6" w:rsidP="00B25AC6">
      <w:pPr>
        <w:pStyle w:val="BodyText"/>
        <w:ind w:left="810"/>
        <w:rPr>
          <w:rFonts w:ascii="Garamond" w:hAnsi="Garamond"/>
          <w:sz w:val="20"/>
        </w:rPr>
      </w:pPr>
    </w:p>
    <w:p w:rsidR="00A31D9B" w:rsidRPr="00594B7B" w:rsidRDefault="001C63A9" w:rsidP="00A31D9B">
      <w:pPr>
        <w:spacing w:after="0"/>
        <w:rPr>
          <w:rFonts w:ascii="Garamond" w:hAnsi="Garamond"/>
          <w:b/>
          <w:bCs/>
          <w:iCs/>
        </w:rPr>
      </w:pPr>
      <w:r w:rsidRPr="00594B7B">
        <w:rPr>
          <w:rFonts w:ascii="Garamond" w:hAnsi="Garamond"/>
          <w:b/>
          <w:sz w:val="20"/>
        </w:rPr>
        <w:t>P</w:t>
      </w:r>
      <w:r w:rsidR="00FB7460" w:rsidRPr="00594B7B">
        <w:rPr>
          <w:rFonts w:ascii="Garamond" w:hAnsi="Garamond"/>
          <w:b/>
          <w:sz w:val="20"/>
        </w:rPr>
        <w:t>RIMUS</w:t>
      </w:r>
      <w:r w:rsidRPr="00594B7B">
        <w:rPr>
          <w:rFonts w:ascii="Garamond" w:hAnsi="Garamond"/>
          <w:b/>
          <w:sz w:val="20"/>
        </w:rPr>
        <w:t xml:space="preserve"> </w:t>
      </w:r>
      <w:r w:rsidR="00C9309E" w:rsidRPr="00594B7B">
        <w:rPr>
          <w:rFonts w:ascii="Garamond" w:hAnsi="Garamond"/>
          <w:b/>
          <w:sz w:val="20"/>
        </w:rPr>
        <w:t xml:space="preserve">Global </w:t>
      </w:r>
      <w:r w:rsidR="00564849" w:rsidRPr="00594B7B">
        <w:rPr>
          <w:rFonts w:ascii="Garamond" w:hAnsi="Garamond"/>
          <w:b/>
          <w:sz w:val="20"/>
        </w:rPr>
        <w:t>(Consultant)</w:t>
      </w:r>
      <w:r w:rsidR="00564849" w:rsidRPr="00594B7B">
        <w:rPr>
          <w:rFonts w:ascii="Garamond" w:hAnsi="Garamond"/>
          <w:b/>
          <w:sz w:val="20"/>
        </w:rPr>
        <w:tab/>
      </w:r>
      <w:r w:rsidR="00564849" w:rsidRPr="00594B7B">
        <w:rPr>
          <w:rFonts w:ascii="Garamond" w:hAnsi="Garamond"/>
          <w:b/>
          <w:sz w:val="20"/>
        </w:rPr>
        <w:tab/>
      </w:r>
      <w:r w:rsidR="00564849" w:rsidRPr="00594B7B">
        <w:rPr>
          <w:rFonts w:ascii="Garamond" w:hAnsi="Garamond"/>
          <w:b/>
          <w:sz w:val="20"/>
        </w:rPr>
        <w:tab/>
      </w:r>
      <w:r w:rsidR="00A31D9B" w:rsidRPr="00594B7B">
        <w:rPr>
          <w:rFonts w:ascii="Garamond" w:hAnsi="Garamond"/>
          <w:b/>
          <w:sz w:val="20"/>
        </w:rPr>
        <w:t>Role: Project Manager/Scrum Master/</w:t>
      </w:r>
      <w:proofErr w:type="spellStart"/>
      <w:r w:rsidR="00A31D9B" w:rsidRPr="00594B7B">
        <w:rPr>
          <w:rFonts w:ascii="Garamond" w:hAnsi="Garamond"/>
          <w:b/>
          <w:sz w:val="20"/>
        </w:rPr>
        <w:t>Sr.BSA</w:t>
      </w:r>
      <w:proofErr w:type="spellEnd"/>
    </w:p>
    <w:p w:rsidR="001C63A9" w:rsidRPr="00594B7B" w:rsidRDefault="00793F87" w:rsidP="00793F87">
      <w:pPr>
        <w:pStyle w:val="BodyText"/>
        <w:rPr>
          <w:rFonts w:ascii="Garamond" w:hAnsi="Garamond"/>
          <w:b/>
          <w:sz w:val="20"/>
        </w:rPr>
      </w:pPr>
      <w:r w:rsidRPr="00594B7B">
        <w:rPr>
          <w:rFonts w:ascii="Garamond" w:hAnsi="Garamond"/>
          <w:b/>
          <w:sz w:val="20"/>
        </w:rPr>
        <w:t xml:space="preserve">  Trinity Industries, Inc. Dallas, Texas</w:t>
      </w:r>
      <w:r w:rsidR="001C63A9" w:rsidRPr="00594B7B">
        <w:rPr>
          <w:rFonts w:ascii="Garamond" w:hAnsi="Garamond"/>
          <w:b/>
          <w:sz w:val="20"/>
        </w:rPr>
        <w:tab/>
      </w:r>
      <w:r w:rsidR="00B43AB6" w:rsidRPr="00594B7B">
        <w:rPr>
          <w:rFonts w:ascii="Garamond" w:hAnsi="Garamond"/>
          <w:b/>
          <w:sz w:val="20"/>
        </w:rPr>
        <w:t xml:space="preserve">      </w:t>
      </w:r>
      <w:r w:rsidR="00A31D9B" w:rsidRPr="00594B7B">
        <w:rPr>
          <w:rFonts w:ascii="Garamond" w:hAnsi="Garamond"/>
          <w:b/>
          <w:sz w:val="20"/>
        </w:rPr>
        <w:tab/>
        <w:t xml:space="preserve">Duration: </w:t>
      </w:r>
      <w:r w:rsidR="00B43AB6" w:rsidRPr="00594B7B">
        <w:rPr>
          <w:rFonts w:ascii="Garamond" w:hAnsi="Garamond"/>
          <w:b/>
          <w:sz w:val="20"/>
        </w:rPr>
        <w:t xml:space="preserve"> </w:t>
      </w:r>
      <w:r w:rsidR="001C63A9" w:rsidRPr="00594B7B">
        <w:rPr>
          <w:rFonts w:ascii="Garamond" w:hAnsi="Garamond"/>
          <w:b/>
          <w:sz w:val="20"/>
        </w:rPr>
        <w:t>July 2012– Jan 2014</w:t>
      </w:r>
    </w:p>
    <w:p w:rsidR="00793F87" w:rsidRPr="00594B7B" w:rsidRDefault="00793F87" w:rsidP="00EE3E86">
      <w:pPr>
        <w:autoSpaceDE w:val="0"/>
        <w:autoSpaceDN w:val="0"/>
        <w:adjustRightInd w:val="0"/>
        <w:spacing w:before="0" w:after="0"/>
        <w:rPr>
          <w:rFonts w:ascii="Garamond" w:hAnsi="Garamond"/>
          <w:b/>
          <w:sz w:val="20"/>
          <w:u w:val="single"/>
        </w:rPr>
      </w:pPr>
      <w:r w:rsidRPr="00594B7B">
        <w:rPr>
          <w:rFonts w:ascii="Garamond" w:hAnsi="Garamond"/>
          <w:b/>
          <w:sz w:val="20"/>
          <w:u w:val="single"/>
        </w:rPr>
        <w:t xml:space="preserve">Projects:  </w:t>
      </w:r>
    </w:p>
    <w:p w:rsidR="00666E4D" w:rsidRPr="00594B7B" w:rsidRDefault="00793F87" w:rsidP="00EE3E86">
      <w:pPr>
        <w:autoSpaceDE w:val="0"/>
        <w:autoSpaceDN w:val="0"/>
        <w:adjustRightInd w:val="0"/>
        <w:spacing w:before="0" w:after="0"/>
        <w:rPr>
          <w:rFonts w:ascii="Garamond" w:eastAsia="Calibri" w:hAnsi="Garamond"/>
          <w:sz w:val="20"/>
          <w:szCs w:val="20"/>
        </w:rPr>
      </w:pPr>
      <w:r w:rsidRPr="00594B7B">
        <w:rPr>
          <w:rFonts w:ascii="Garamond" w:eastAsia="Calibri" w:hAnsi="Garamond"/>
          <w:sz w:val="20"/>
          <w:szCs w:val="20"/>
        </w:rPr>
        <w:t>Financial Statements Tracking project, Competitive Market Intelligence project, S</w:t>
      </w:r>
      <w:r w:rsidR="0003553E" w:rsidRPr="00594B7B">
        <w:rPr>
          <w:rFonts w:ascii="Garamond" w:eastAsia="Calibri" w:hAnsi="Garamond"/>
          <w:sz w:val="20"/>
          <w:szCs w:val="20"/>
        </w:rPr>
        <w:t>everal BI enhancements</w:t>
      </w:r>
      <w:r w:rsidRPr="00594B7B">
        <w:rPr>
          <w:rFonts w:ascii="Garamond" w:eastAsia="Calibri" w:hAnsi="Garamond"/>
          <w:sz w:val="20"/>
          <w:szCs w:val="20"/>
        </w:rPr>
        <w:t>, Reports Replacement Projects</w:t>
      </w:r>
      <w:r w:rsidR="00EE3E86" w:rsidRPr="00594B7B">
        <w:rPr>
          <w:rFonts w:ascii="Garamond" w:eastAsia="Calibri" w:hAnsi="Garamond"/>
          <w:sz w:val="20"/>
          <w:szCs w:val="20"/>
        </w:rPr>
        <w:t>.</w:t>
      </w:r>
    </w:p>
    <w:p w:rsidR="00B25AC6" w:rsidRPr="00594B7B" w:rsidRDefault="003570A3" w:rsidP="004B0632">
      <w:pPr>
        <w:pStyle w:val="BodyText"/>
        <w:ind w:firstLine="450"/>
        <w:rPr>
          <w:rFonts w:ascii="Garamond" w:hAnsi="Garamond"/>
          <w:b/>
          <w:sz w:val="20"/>
        </w:rPr>
      </w:pPr>
      <w:r>
        <w:rPr>
          <w:rFonts w:ascii="Garamond" w:hAnsi="Garamond"/>
          <w:b/>
          <w:noProof/>
          <w:sz w:val="20"/>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48895</wp:posOffset>
                </wp:positionV>
                <wp:extent cx="6252845" cy="0"/>
                <wp:effectExtent l="9525" t="6985" r="5080" b="12065"/>
                <wp:wrapNone/>
                <wp:docPr id="1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2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7" o:spid="_x0000_s1026" type="#_x0000_t32" style="position:absolute;margin-left:.75pt;margin-top:3.85pt;width:492.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gcVIAIAAD0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"/>
            </w:pict>
          </mc:Fallback>
        </mc:AlternateContent>
      </w:r>
    </w:p>
    <w:p w:rsidR="004B0632" w:rsidRPr="00594B7B" w:rsidRDefault="004B0632" w:rsidP="004B0632">
      <w:pPr>
        <w:pStyle w:val="BodyText"/>
        <w:ind w:firstLine="450"/>
        <w:rPr>
          <w:rFonts w:ascii="Garamond" w:hAnsi="Garamond"/>
          <w:b/>
          <w:sz w:val="20"/>
        </w:rPr>
      </w:pPr>
      <w:r w:rsidRPr="00594B7B">
        <w:rPr>
          <w:rFonts w:ascii="Garamond" w:hAnsi="Garamond"/>
          <w:b/>
          <w:sz w:val="20"/>
          <w:u w:val="single"/>
        </w:rPr>
        <w:t>Business Analyst</w:t>
      </w:r>
      <w:r w:rsidR="00EE3E86" w:rsidRPr="00594B7B">
        <w:rPr>
          <w:rFonts w:ascii="Garamond" w:hAnsi="Garamond"/>
          <w:b/>
          <w:sz w:val="20"/>
          <w:u w:val="single"/>
        </w:rPr>
        <w:t>/PM</w:t>
      </w:r>
      <w:r w:rsidRPr="00594B7B">
        <w:rPr>
          <w:rFonts w:ascii="Garamond" w:hAnsi="Garamond"/>
          <w:b/>
          <w:sz w:val="20"/>
          <w:u w:val="single"/>
        </w:rPr>
        <w:t xml:space="preserve"> Responsibilities</w:t>
      </w:r>
      <w:r w:rsidRPr="00594B7B">
        <w:rPr>
          <w:rFonts w:ascii="Garamond" w:hAnsi="Garamond"/>
          <w:b/>
          <w:sz w:val="20"/>
        </w:rPr>
        <w:t xml:space="preserve">:  </w:t>
      </w:r>
    </w:p>
    <w:p w:rsidR="00B25AC6" w:rsidRPr="00594B7B" w:rsidRDefault="00B25AC6" w:rsidP="00260443">
      <w:pPr>
        <w:pStyle w:val="BodyText"/>
        <w:numPr>
          <w:ilvl w:val="0"/>
          <w:numId w:val="15"/>
        </w:numPr>
        <w:ind w:left="720" w:hanging="270"/>
        <w:rPr>
          <w:rFonts w:ascii="Garamond" w:hAnsi="Garamond"/>
          <w:sz w:val="20"/>
        </w:rPr>
      </w:pPr>
      <w:proofErr w:type="spellStart"/>
      <w:r w:rsidRPr="00594B7B">
        <w:rPr>
          <w:rFonts w:ascii="Garamond" w:hAnsi="Garamond"/>
          <w:sz w:val="20"/>
        </w:rPr>
        <w:t>Gethered</w:t>
      </w:r>
      <w:proofErr w:type="spellEnd"/>
      <w:r w:rsidRPr="00594B7B">
        <w:rPr>
          <w:rFonts w:ascii="Garamond" w:hAnsi="Garamond"/>
          <w:sz w:val="20"/>
        </w:rPr>
        <w:t xml:space="preserve"> project </w:t>
      </w:r>
      <w:r w:rsidR="004B0632" w:rsidRPr="00594B7B">
        <w:rPr>
          <w:rFonts w:ascii="Garamond" w:hAnsi="Garamond"/>
          <w:sz w:val="20"/>
        </w:rPr>
        <w:t xml:space="preserve">requirements </w:t>
      </w:r>
      <w:r w:rsidRPr="00594B7B">
        <w:rPr>
          <w:rFonts w:ascii="Garamond" w:hAnsi="Garamond"/>
          <w:sz w:val="20"/>
        </w:rPr>
        <w:t xml:space="preserve">using various techniques </w:t>
      </w:r>
      <w:r w:rsidR="004B0632" w:rsidRPr="00594B7B">
        <w:rPr>
          <w:rFonts w:ascii="Garamond" w:hAnsi="Garamond"/>
          <w:sz w:val="20"/>
        </w:rPr>
        <w:t xml:space="preserve">from </w:t>
      </w:r>
      <w:r w:rsidR="003570A3" w:rsidRPr="00594B7B">
        <w:rPr>
          <w:rFonts w:ascii="Garamond" w:hAnsi="Garamond"/>
          <w:sz w:val="20"/>
        </w:rPr>
        <w:t>different</w:t>
      </w:r>
      <w:r w:rsidRPr="00594B7B">
        <w:rPr>
          <w:rFonts w:ascii="Garamond" w:hAnsi="Garamond"/>
          <w:sz w:val="20"/>
        </w:rPr>
        <w:t xml:space="preserve"> </w:t>
      </w:r>
      <w:r w:rsidR="004B0632" w:rsidRPr="00594B7B">
        <w:rPr>
          <w:rFonts w:ascii="Garamond" w:hAnsi="Garamond"/>
          <w:sz w:val="20"/>
        </w:rPr>
        <w:t>user</w:t>
      </w:r>
      <w:r w:rsidRPr="00594B7B">
        <w:rPr>
          <w:rFonts w:ascii="Garamond" w:hAnsi="Garamond"/>
          <w:sz w:val="20"/>
        </w:rPr>
        <w:t xml:space="preserve"> groups.</w:t>
      </w:r>
    </w:p>
    <w:p w:rsidR="004B0632" w:rsidRPr="00594B7B" w:rsidRDefault="00B25AC6" w:rsidP="00260443">
      <w:pPr>
        <w:pStyle w:val="BodyText"/>
        <w:numPr>
          <w:ilvl w:val="0"/>
          <w:numId w:val="15"/>
        </w:numPr>
        <w:ind w:left="720" w:hanging="270"/>
        <w:rPr>
          <w:rFonts w:ascii="Garamond" w:hAnsi="Garamond"/>
          <w:sz w:val="20"/>
        </w:rPr>
      </w:pPr>
      <w:proofErr w:type="spellStart"/>
      <w:r w:rsidRPr="00594B7B">
        <w:rPr>
          <w:rFonts w:ascii="Garamond" w:hAnsi="Garamond"/>
          <w:sz w:val="20"/>
        </w:rPr>
        <w:t>Assited</w:t>
      </w:r>
      <w:proofErr w:type="spellEnd"/>
      <w:r w:rsidRPr="00594B7B">
        <w:rPr>
          <w:rFonts w:ascii="Garamond" w:hAnsi="Garamond"/>
          <w:sz w:val="20"/>
        </w:rPr>
        <w:t xml:space="preserve"> </w:t>
      </w:r>
      <w:r w:rsidR="004B0632" w:rsidRPr="00594B7B">
        <w:rPr>
          <w:rFonts w:ascii="Garamond" w:hAnsi="Garamond"/>
          <w:sz w:val="20"/>
        </w:rPr>
        <w:t xml:space="preserve">scope </w:t>
      </w:r>
      <w:r w:rsidRPr="00594B7B">
        <w:rPr>
          <w:rFonts w:ascii="Garamond" w:hAnsi="Garamond"/>
          <w:sz w:val="20"/>
        </w:rPr>
        <w:t xml:space="preserve">definition by forming consensus </w:t>
      </w:r>
      <w:r w:rsidR="004B0632" w:rsidRPr="00594B7B">
        <w:rPr>
          <w:rFonts w:ascii="Garamond" w:hAnsi="Garamond"/>
          <w:sz w:val="20"/>
        </w:rPr>
        <w:t>with the project stakeholders.</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t>Analyzed the assumed gaps in the business process flow for Credit monitoring for potential and existing customers</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t xml:space="preserve">In lieu with the high level requirements conducted JAD sessions with SMEs to cover both business and technical aspects. </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t>Captured the as is flow steps and conducted AS-IS analysis with detailed business process modeling. Based on the business requirements conducted TO-Be analysis with detailed business process modeling to present the future state</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t xml:space="preserve">Developed BRD for including the BPM, Developed detailed System Analysis and Design document with technical and design specifications. </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t>Conducted research on identified Interface issues between EOS and TAS applications</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t>Worked closely with the developers in identifying the triggers for issues and finding solution to fix these issues.</w:t>
      </w:r>
    </w:p>
    <w:p w:rsidR="00B25AC6" w:rsidRDefault="00B25AC6" w:rsidP="00260443">
      <w:pPr>
        <w:pStyle w:val="BodyText"/>
        <w:numPr>
          <w:ilvl w:val="0"/>
          <w:numId w:val="15"/>
        </w:numPr>
        <w:ind w:left="720" w:hanging="270"/>
        <w:rPr>
          <w:rFonts w:ascii="Garamond" w:hAnsi="Garamond"/>
          <w:sz w:val="20"/>
        </w:rPr>
      </w:pPr>
      <w:r w:rsidRPr="00594B7B">
        <w:rPr>
          <w:rFonts w:ascii="Garamond" w:hAnsi="Garamond"/>
          <w:sz w:val="20"/>
        </w:rPr>
        <w:t xml:space="preserve">Analyzed the potential solutions for and possible impact it may have on business process flow </w:t>
      </w:r>
    </w:p>
    <w:p w:rsidR="005D6844" w:rsidRPr="005D6844" w:rsidRDefault="005D6844" w:rsidP="00260443">
      <w:pPr>
        <w:pStyle w:val="BodyText"/>
        <w:numPr>
          <w:ilvl w:val="0"/>
          <w:numId w:val="15"/>
        </w:numPr>
        <w:ind w:left="720" w:hanging="270"/>
        <w:rPr>
          <w:rFonts w:ascii="Garamond" w:hAnsi="Garamond"/>
          <w:sz w:val="20"/>
        </w:rPr>
      </w:pPr>
      <w:r w:rsidRPr="005D6844">
        <w:rPr>
          <w:rFonts w:ascii="Garamond" w:hAnsi="Garamond"/>
          <w:sz w:val="20"/>
        </w:rPr>
        <w:t>Developed and supported Extraction, Transformation and Load process (ETL) using </w:t>
      </w:r>
      <w:proofErr w:type="spellStart"/>
      <w:r w:rsidRPr="005D6844">
        <w:rPr>
          <w:rFonts w:ascii="Garamond" w:hAnsi="Garamond"/>
          <w:sz w:val="20"/>
        </w:rPr>
        <w:t>Ab</w:t>
      </w:r>
      <w:proofErr w:type="spellEnd"/>
      <w:r w:rsidRPr="005D6844">
        <w:rPr>
          <w:rFonts w:ascii="Garamond" w:hAnsi="Garamond"/>
          <w:sz w:val="20"/>
        </w:rPr>
        <w:t xml:space="preserve"> Initio to populate the tables in Data Warehouse and Conduct&gt;IT plans to manage the jobs in production (trigger jobs, restart ability and recovery of jobs from failure).</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t>Created several Wireframes for complex Reports, Developed a technical flow of information in order to present the reporting process flow</w:t>
      </w:r>
      <w:r w:rsidR="00260443" w:rsidRPr="00594B7B">
        <w:rPr>
          <w:rFonts w:ascii="Garamond" w:hAnsi="Garamond"/>
          <w:sz w:val="20"/>
        </w:rPr>
        <w:t>.</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lastRenderedPageBreak/>
        <w:t>Discuss the report migration process, retiring unused reports, enhancing existing report framework and better usage options.</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t>Conducted onsite and online client review and walkthrough sessions for the approval and sign offs of the BRD, Design document and UAT document</w:t>
      </w:r>
    </w:p>
    <w:p w:rsidR="004B0632" w:rsidRPr="00594B7B" w:rsidRDefault="004B0632" w:rsidP="00260443">
      <w:pPr>
        <w:pStyle w:val="BodyText"/>
        <w:numPr>
          <w:ilvl w:val="0"/>
          <w:numId w:val="15"/>
        </w:numPr>
        <w:ind w:left="720" w:hanging="270"/>
        <w:rPr>
          <w:rFonts w:ascii="Garamond" w:hAnsi="Garamond"/>
          <w:sz w:val="20"/>
        </w:rPr>
      </w:pPr>
      <w:r w:rsidRPr="00594B7B">
        <w:rPr>
          <w:rFonts w:ascii="Garamond" w:hAnsi="Garamond"/>
          <w:sz w:val="20"/>
        </w:rPr>
        <w:t>Provided project progress updates to the stakeholders in the status meetings, Captured MOM as needed.</w:t>
      </w:r>
    </w:p>
    <w:p w:rsidR="004B0632" w:rsidRPr="00594B7B" w:rsidRDefault="004B0632" w:rsidP="00260443">
      <w:pPr>
        <w:pStyle w:val="BodyText"/>
        <w:numPr>
          <w:ilvl w:val="0"/>
          <w:numId w:val="15"/>
        </w:numPr>
        <w:ind w:left="720" w:hanging="270"/>
        <w:rPr>
          <w:rFonts w:ascii="Garamond" w:hAnsi="Garamond"/>
          <w:sz w:val="20"/>
        </w:rPr>
      </w:pPr>
      <w:r w:rsidRPr="00594B7B">
        <w:rPr>
          <w:rFonts w:ascii="Garamond" w:hAnsi="Garamond"/>
          <w:sz w:val="20"/>
        </w:rPr>
        <w:t xml:space="preserve">Using </w:t>
      </w:r>
      <w:proofErr w:type="spellStart"/>
      <w:r w:rsidRPr="00594B7B">
        <w:rPr>
          <w:rFonts w:ascii="Garamond" w:hAnsi="Garamond"/>
          <w:sz w:val="20"/>
        </w:rPr>
        <w:t>Axure</w:t>
      </w:r>
      <w:proofErr w:type="spellEnd"/>
      <w:r w:rsidRPr="00594B7B">
        <w:rPr>
          <w:rFonts w:ascii="Garamond" w:hAnsi="Garamond"/>
          <w:sz w:val="20"/>
        </w:rPr>
        <w:t xml:space="preserve"> Wireframe –Prototyping tool, created several mock-up screens as per the requirements making it suitable for the </w:t>
      </w:r>
      <w:proofErr w:type="gramStart"/>
      <w:r w:rsidRPr="00594B7B">
        <w:rPr>
          <w:rFonts w:ascii="Garamond" w:hAnsi="Garamond"/>
          <w:sz w:val="20"/>
        </w:rPr>
        <w:t>Agile</w:t>
      </w:r>
      <w:proofErr w:type="gramEnd"/>
      <w:r w:rsidRPr="00594B7B">
        <w:rPr>
          <w:rFonts w:ascii="Garamond" w:hAnsi="Garamond"/>
          <w:sz w:val="20"/>
        </w:rPr>
        <w:t xml:space="preserve"> methodology being followed for this release.</w:t>
      </w:r>
    </w:p>
    <w:p w:rsidR="004B0632" w:rsidRPr="00594B7B" w:rsidRDefault="004B0632" w:rsidP="00260443">
      <w:pPr>
        <w:pStyle w:val="BodyText"/>
        <w:numPr>
          <w:ilvl w:val="0"/>
          <w:numId w:val="15"/>
        </w:numPr>
        <w:ind w:left="720" w:hanging="270"/>
        <w:rPr>
          <w:rFonts w:ascii="Garamond" w:hAnsi="Garamond"/>
          <w:sz w:val="20"/>
        </w:rPr>
      </w:pPr>
      <w:r w:rsidRPr="00594B7B">
        <w:rPr>
          <w:rFonts w:ascii="Garamond" w:hAnsi="Garamond"/>
          <w:sz w:val="20"/>
        </w:rPr>
        <w:t>Conducted analysis on leveraging existing custom fields in the application as oppose to creating new.</w:t>
      </w:r>
    </w:p>
    <w:p w:rsidR="00B7693A" w:rsidRPr="00594B7B" w:rsidRDefault="00B7693A" w:rsidP="00260443">
      <w:pPr>
        <w:pStyle w:val="BodyText"/>
        <w:ind w:left="720" w:hanging="270"/>
        <w:rPr>
          <w:rFonts w:ascii="Garamond" w:hAnsi="Garamond"/>
          <w:b/>
          <w:sz w:val="20"/>
        </w:rPr>
      </w:pPr>
      <w:r w:rsidRPr="00594B7B">
        <w:rPr>
          <w:rFonts w:ascii="Garamond" w:hAnsi="Garamond"/>
          <w:b/>
          <w:sz w:val="20"/>
          <w:u w:val="single"/>
        </w:rPr>
        <w:t>Configuration Analyst Responsibilities</w:t>
      </w:r>
      <w:r w:rsidRPr="00594B7B">
        <w:rPr>
          <w:rFonts w:ascii="Garamond" w:hAnsi="Garamond"/>
          <w:b/>
          <w:sz w:val="20"/>
        </w:rPr>
        <w:t xml:space="preserve">:  </w:t>
      </w:r>
    </w:p>
    <w:p w:rsidR="00666E4D" w:rsidRPr="00594B7B" w:rsidRDefault="0089121A" w:rsidP="00260443">
      <w:pPr>
        <w:pStyle w:val="BodyText"/>
        <w:numPr>
          <w:ilvl w:val="0"/>
          <w:numId w:val="15"/>
        </w:numPr>
        <w:ind w:left="720" w:hanging="270"/>
        <w:rPr>
          <w:rFonts w:ascii="Garamond" w:hAnsi="Garamond"/>
          <w:sz w:val="20"/>
        </w:rPr>
      </w:pPr>
      <w:r w:rsidRPr="00594B7B">
        <w:rPr>
          <w:rFonts w:ascii="Garamond" w:hAnsi="Garamond"/>
          <w:sz w:val="20"/>
        </w:rPr>
        <w:t>Participated in workshops</w:t>
      </w:r>
      <w:r w:rsidR="00E6308A" w:rsidRPr="00594B7B">
        <w:rPr>
          <w:rFonts w:ascii="Garamond" w:hAnsi="Garamond"/>
          <w:sz w:val="20"/>
        </w:rPr>
        <w:t xml:space="preserve"> with </w:t>
      </w:r>
      <w:r w:rsidRPr="00594B7B">
        <w:rPr>
          <w:rFonts w:ascii="Garamond" w:hAnsi="Garamond"/>
          <w:sz w:val="20"/>
        </w:rPr>
        <w:t>EOS v</w:t>
      </w:r>
      <w:r w:rsidR="00E6308A" w:rsidRPr="00594B7B">
        <w:rPr>
          <w:rFonts w:ascii="Garamond" w:hAnsi="Garamond"/>
          <w:sz w:val="20"/>
        </w:rPr>
        <w:t xml:space="preserve">endor D+H to </w:t>
      </w:r>
      <w:r w:rsidR="00940A16" w:rsidRPr="00594B7B">
        <w:rPr>
          <w:rFonts w:ascii="Garamond" w:hAnsi="Garamond"/>
          <w:sz w:val="20"/>
        </w:rPr>
        <w:t>gain UI configuration knowledge.</w:t>
      </w:r>
    </w:p>
    <w:p w:rsidR="00B25AC6" w:rsidRPr="00594B7B" w:rsidRDefault="00B25AC6" w:rsidP="00260443">
      <w:pPr>
        <w:pStyle w:val="BodyText"/>
        <w:numPr>
          <w:ilvl w:val="0"/>
          <w:numId w:val="15"/>
        </w:numPr>
        <w:ind w:left="720" w:hanging="270"/>
        <w:rPr>
          <w:rFonts w:ascii="Garamond" w:hAnsi="Garamond"/>
          <w:sz w:val="20"/>
        </w:rPr>
      </w:pPr>
      <w:r w:rsidRPr="00594B7B">
        <w:rPr>
          <w:rFonts w:ascii="Garamond" w:hAnsi="Garamond"/>
          <w:sz w:val="20"/>
        </w:rPr>
        <w:t>Worked with Business Validation Rules in the application to support the designed business workflow for different programs such as Direct Sales, Leasing and Management Services of railcars.</w:t>
      </w:r>
    </w:p>
    <w:p w:rsidR="00B7693A" w:rsidRPr="00594B7B" w:rsidRDefault="0089121A" w:rsidP="00260443">
      <w:pPr>
        <w:pStyle w:val="BodyText"/>
        <w:numPr>
          <w:ilvl w:val="0"/>
          <w:numId w:val="15"/>
        </w:numPr>
        <w:ind w:left="720" w:hanging="270"/>
        <w:rPr>
          <w:rFonts w:ascii="Garamond" w:hAnsi="Garamond"/>
          <w:sz w:val="20"/>
        </w:rPr>
      </w:pPr>
      <w:r w:rsidRPr="00594B7B">
        <w:rPr>
          <w:rFonts w:ascii="Garamond" w:hAnsi="Garamond"/>
          <w:sz w:val="20"/>
        </w:rPr>
        <w:t xml:space="preserve">Performed UI configuration in </w:t>
      </w:r>
      <w:proofErr w:type="spellStart"/>
      <w:r w:rsidRPr="00594B7B">
        <w:rPr>
          <w:rFonts w:ascii="Garamond" w:hAnsi="Garamond"/>
          <w:sz w:val="20"/>
        </w:rPr>
        <w:t>PreUAT</w:t>
      </w:r>
      <w:proofErr w:type="spellEnd"/>
      <w:r w:rsidRPr="00594B7B">
        <w:rPr>
          <w:rFonts w:ascii="Garamond" w:hAnsi="Garamond"/>
          <w:sz w:val="20"/>
        </w:rPr>
        <w:t xml:space="preserve"> and UAT environment</w:t>
      </w:r>
    </w:p>
    <w:p w:rsidR="004B0632" w:rsidRPr="00594B7B" w:rsidRDefault="004B0632" w:rsidP="00260443">
      <w:pPr>
        <w:pStyle w:val="BodyText"/>
        <w:numPr>
          <w:ilvl w:val="0"/>
          <w:numId w:val="15"/>
        </w:numPr>
        <w:ind w:left="720" w:hanging="270"/>
        <w:rPr>
          <w:rFonts w:ascii="Garamond" w:hAnsi="Garamond"/>
          <w:sz w:val="20"/>
        </w:rPr>
      </w:pPr>
      <w:r w:rsidRPr="00594B7B">
        <w:rPr>
          <w:rFonts w:ascii="Garamond" w:hAnsi="Garamond"/>
          <w:sz w:val="20"/>
        </w:rPr>
        <w:t>Performed UI configuration as per the requirements and participated in providing implementation support for report building.</w:t>
      </w:r>
    </w:p>
    <w:p w:rsidR="00B7693A" w:rsidRPr="00594B7B" w:rsidRDefault="00B7693A" w:rsidP="00260443">
      <w:pPr>
        <w:pStyle w:val="BodyText"/>
        <w:ind w:left="720" w:hanging="270"/>
        <w:rPr>
          <w:rFonts w:ascii="Garamond" w:hAnsi="Garamond"/>
          <w:sz w:val="20"/>
        </w:rPr>
      </w:pPr>
      <w:r w:rsidRPr="00594B7B">
        <w:rPr>
          <w:rFonts w:ascii="Garamond" w:hAnsi="Garamond"/>
          <w:b/>
          <w:sz w:val="20"/>
          <w:u w:val="single"/>
        </w:rPr>
        <w:t>Quality Assurance Analyst Responsibilities</w:t>
      </w:r>
      <w:r w:rsidRPr="00594B7B">
        <w:rPr>
          <w:rFonts w:ascii="Garamond" w:hAnsi="Garamond"/>
          <w:b/>
          <w:sz w:val="20"/>
        </w:rPr>
        <w:t xml:space="preserve">:  </w:t>
      </w:r>
    </w:p>
    <w:p w:rsidR="0089121A" w:rsidRPr="00594B7B" w:rsidRDefault="0089121A" w:rsidP="00260443">
      <w:pPr>
        <w:pStyle w:val="BodyText"/>
        <w:numPr>
          <w:ilvl w:val="0"/>
          <w:numId w:val="15"/>
        </w:numPr>
        <w:ind w:left="720" w:hanging="270"/>
        <w:rPr>
          <w:rFonts w:ascii="Garamond" w:hAnsi="Garamond"/>
          <w:sz w:val="20"/>
        </w:rPr>
      </w:pPr>
      <w:r w:rsidRPr="00594B7B">
        <w:rPr>
          <w:rFonts w:ascii="Garamond" w:hAnsi="Garamond"/>
          <w:sz w:val="20"/>
        </w:rPr>
        <w:t xml:space="preserve">Wrote several end to end test cases for each entity and </w:t>
      </w:r>
      <w:r w:rsidR="00940A16" w:rsidRPr="00594B7B">
        <w:rPr>
          <w:rFonts w:ascii="Garamond" w:hAnsi="Garamond"/>
          <w:sz w:val="20"/>
        </w:rPr>
        <w:t xml:space="preserve">various </w:t>
      </w:r>
      <w:r w:rsidRPr="00594B7B">
        <w:rPr>
          <w:rFonts w:ascii="Garamond" w:hAnsi="Garamond"/>
          <w:sz w:val="20"/>
        </w:rPr>
        <w:t>user role</w:t>
      </w:r>
      <w:r w:rsidR="00940A16" w:rsidRPr="00594B7B">
        <w:rPr>
          <w:rFonts w:ascii="Garamond" w:hAnsi="Garamond"/>
          <w:sz w:val="20"/>
        </w:rPr>
        <w:t>s that participate from the customer inquiry to the order placement.</w:t>
      </w:r>
    </w:p>
    <w:p w:rsidR="00B7693A" w:rsidRPr="00594B7B" w:rsidRDefault="00B7693A" w:rsidP="00260443">
      <w:pPr>
        <w:pStyle w:val="BodyText"/>
        <w:numPr>
          <w:ilvl w:val="0"/>
          <w:numId w:val="15"/>
        </w:numPr>
        <w:ind w:left="720" w:hanging="270"/>
        <w:rPr>
          <w:rFonts w:ascii="Garamond" w:hAnsi="Garamond"/>
          <w:sz w:val="20"/>
        </w:rPr>
      </w:pPr>
      <w:r w:rsidRPr="00594B7B">
        <w:rPr>
          <w:rFonts w:ascii="Garamond" w:hAnsi="Garamond"/>
          <w:sz w:val="20"/>
        </w:rPr>
        <w:t>Conducted system testing, regression testing in each environment.</w:t>
      </w:r>
    </w:p>
    <w:p w:rsidR="00247633" w:rsidRPr="00594B7B" w:rsidRDefault="00247633" w:rsidP="00041B96">
      <w:pPr>
        <w:pStyle w:val="BodyText"/>
        <w:numPr>
          <w:ilvl w:val="0"/>
          <w:numId w:val="15"/>
        </w:numPr>
        <w:ind w:left="720" w:hanging="270"/>
        <w:rPr>
          <w:rFonts w:ascii="Garamond" w:hAnsi="Garamond"/>
          <w:sz w:val="20"/>
        </w:rPr>
      </w:pPr>
      <w:r w:rsidRPr="00594B7B">
        <w:rPr>
          <w:rFonts w:ascii="Garamond" w:hAnsi="Garamond"/>
          <w:sz w:val="20"/>
        </w:rPr>
        <w:t>Performed the role of Lead Tester for complete manual testing including writing test cases</w:t>
      </w:r>
      <w:r w:rsidR="00F02EF4" w:rsidRPr="00594B7B">
        <w:rPr>
          <w:rFonts w:ascii="Garamond" w:hAnsi="Garamond"/>
          <w:sz w:val="20"/>
        </w:rPr>
        <w:t xml:space="preserve"> in HP- QC version 10.0</w:t>
      </w:r>
      <w:r w:rsidRPr="00594B7B">
        <w:rPr>
          <w:rFonts w:ascii="Garamond" w:hAnsi="Garamond"/>
          <w:sz w:val="20"/>
        </w:rPr>
        <w:t>, creating bidirectional RTM, executing tests and collecting signoffs.</w:t>
      </w:r>
    </w:p>
    <w:p w:rsidR="00F23D9A" w:rsidRPr="00594B7B" w:rsidRDefault="00F23D9A" w:rsidP="00260443">
      <w:pPr>
        <w:pStyle w:val="BodyText"/>
        <w:numPr>
          <w:ilvl w:val="0"/>
          <w:numId w:val="15"/>
        </w:numPr>
        <w:ind w:left="720" w:hanging="270"/>
        <w:rPr>
          <w:rFonts w:ascii="Garamond" w:hAnsi="Garamond"/>
          <w:sz w:val="20"/>
        </w:rPr>
      </w:pPr>
      <w:r w:rsidRPr="00594B7B">
        <w:rPr>
          <w:rFonts w:ascii="Garamond" w:hAnsi="Garamond"/>
          <w:sz w:val="20"/>
        </w:rPr>
        <w:t>Logged identified bugs in the vendor bug tracking site, followed up with status calls and bug resolution validation.</w:t>
      </w:r>
    </w:p>
    <w:p w:rsidR="00B7693A" w:rsidRPr="00594B7B" w:rsidRDefault="00B7693A" w:rsidP="00260443">
      <w:pPr>
        <w:pStyle w:val="BodyText"/>
        <w:numPr>
          <w:ilvl w:val="0"/>
          <w:numId w:val="15"/>
        </w:numPr>
        <w:ind w:left="720" w:hanging="270"/>
        <w:rPr>
          <w:rFonts w:ascii="Garamond" w:hAnsi="Garamond"/>
          <w:sz w:val="20"/>
        </w:rPr>
      </w:pPr>
      <w:r w:rsidRPr="00594B7B">
        <w:rPr>
          <w:rFonts w:ascii="Garamond" w:hAnsi="Garamond"/>
          <w:sz w:val="20"/>
        </w:rPr>
        <w:t>Created test data for regression testing. Using the test data conducted several rounds of testing attempting to replicate the bug in different scenarios.</w:t>
      </w:r>
    </w:p>
    <w:p w:rsidR="00B7693A" w:rsidRPr="00594B7B" w:rsidRDefault="00B7693A" w:rsidP="00260443">
      <w:pPr>
        <w:pStyle w:val="BodyText"/>
        <w:numPr>
          <w:ilvl w:val="0"/>
          <w:numId w:val="15"/>
        </w:numPr>
        <w:ind w:left="720" w:hanging="270"/>
        <w:rPr>
          <w:rFonts w:ascii="Garamond" w:hAnsi="Garamond"/>
          <w:sz w:val="20"/>
        </w:rPr>
      </w:pPr>
      <w:r w:rsidRPr="00594B7B">
        <w:rPr>
          <w:rFonts w:ascii="Garamond" w:hAnsi="Garamond"/>
          <w:sz w:val="20"/>
        </w:rPr>
        <w:t>Tested the fix</w:t>
      </w:r>
      <w:r w:rsidR="004B0632" w:rsidRPr="00594B7B">
        <w:rPr>
          <w:rFonts w:ascii="Garamond" w:hAnsi="Garamond"/>
          <w:sz w:val="20"/>
        </w:rPr>
        <w:t>es</w:t>
      </w:r>
      <w:r w:rsidRPr="00594B7B">
        <w:rPr>
          <w:rFonts w:ascii="Garamond" w:hAnsi="Garamond"/>
          <w:sz w:val="20"/>
        </w:rPr>
        <w:t xml:space="preserve"> thoroughly to make sure implementation of a solution for one issue does not hinder the other.</w:t>
      </w:r>
    </w:p>
    <w:p w:rsidR="00B7693A" w:rsidRPr="00594B7B" w:rsidRDefault="00B7693A" w:rsidP="00260443">
      <w:pPr>
        <w:pStyle w:val="BodyText"/>
        <w:numPr>
          <w:ilvl w:val="0"/>
          <w:numId w:val="15"/>
        </w:numPr>
        <w:ind w:left="720" w:hanging="270"/>
        <w:rPr>
          <w:rFonts w:ascii="Garamond" w:hAnsi="Garamond"/>
          <w:sz w:val="20"/>
        </w:rPr>
      </w:pPr>
      <w:r w:rsidRPr="00594B7B">
        <w:rPr>
          <w:rFonts w:ascii="Garamond" w:hAnsi="Garamond"/>
          <w:sz w:val="20"/>
        </w:rPr>
        <w:t>Developed a through bidirectional Requirements Traceability Matrix (RTM) including the traceability to the testing phase</w:t>
      </w:r>
    </w:p>
    <w:p w:rsidR="00B7693A" w:rsidRPr="00594B7B" w:rsidRDefault="00B7693A" w:rsidP="00260443">
      <w:pPr>
        <w:pStyle w:val="BodyText"/>
        <w:numPr>
          <w:ilvl w:val="0"/>
          <w:numId w:val="15"/>
        </w:numPr>
        <w:ind w:left="720" w:hanging="270"/>
        <w:rPr>
          <w:rFonts w:ascii="Garamond" w:hAnsi="Garamond"/>
          <w:sz w:val="20"/>
        </w:rPr>
      </w:pPr>
      <w:r w:rsidRPr="00594B7B">
        <w:rPr>
          <w:rFonts w:ascii="Garamond" w:hAnsi="Garamond"/>
          <w:sz w:val="20"/>
        </w:rPr>
        <w:t xml:space="preserve">Prepared Test Case Document strategizing the testing phase and Test Case matrix </w:t>
      </w:r>
      <w:proofErr w:type="spellStart"/>
      <w:r w:rsidRPr="00594B7B">
        <w:rPr>
          <w:rFonts w:ascii="Garamond" w:hAnsi="Garamond"/>
          <w:sz w:val="20"/>
        </w:rPr>
        <w:t>wrt</w:t>
      </w:r>
      <w:proofErr w:type="spellEnd"/>
      <w:r w:rsidRPr="00594B7B">
        <w:rPr>
          <w:rFonts w:ascii="Garamond" w:hAnsi="Garamond"/>
          <w:sz w:val="20"/>
        </w:rPr>
        <w:t xml:space="preserve"> each requirement.</w:t>
      </w:r>
    </w:p>
    <w:p w:rsidR="00B7693A" w:rsidRPr="00594B7B" w:rsidRDefault="00B7693A" w:rsidP="00260443">
      <w:pPr>
        <w:pStyle w:val="BodyText"/>
        <w:numPr>
          <w:ilvl w:val="0"/>
          <w:numId w:val="15"/>
        </w:numPr>
        <w:ind w:left="720" w:hanging="270"/>
        <w:rPr>
          <w:rFonts w:ascii="Garamond" w:hAnsi="Garamond"/>
          <w:sz w:val="20"/>
        </w:rPr>
      </w:pPr>
      <w:r w:rsidRPr="00594B7B">
        <w:rPr>
          <w:rFonts w:ascii="Garamond" w:hAnsi="Garamond"/>
          <w:sz w:val="20"/>
        </w:rPr>
        <w:t xml:space="preserve">Conducted manual testing and logged bugs/ issues in HP Quality Center. </w:t>
      </w:r>
    </w:p>
    <w:p w:rsidR="004B0632" w:rsidRPr="00594B7B" w:rsidRDefault="004B0632" w:rsidP="00260443">
      <w:pPr>
        <w:pStyle w:val="BodyText"/>
        <w:ind w:left="720" w:hanging="270"/>
        <w:rPr>
          <w:rFonts w:ascii="Garamond" w:hAnsi="Garamond"/>
          <w:b/>
          <w:sz w:val="20"/>
        </w:rPr>
      </w:pPr>
      <w:r w:rsidRPr="00594B7B">
        <w:rPr>
          <w:rFonts w:ascii="Garamond" w:hAnsi="Garamond"/>
          <w:b/>
          <w:sz w:val="20"/>
          <w:u w:val="single"/>
        </w:rPr>
        <w:t>System Admin Responsibilities</w:t>
      </w:r>
      <w:r w:rsidRPr="00594B7B">
        <w:rPr>
          <w:rFonts w:ascii="Garamond" w:hAnsi="Garamond"/>
          <w:b/>
          <w:sz w:val="20"/>
        </w:rPr>
        <w:t xml:space="preserve">:  </w:t>
      </w:r>
    </w:p>
    <w:p w:rsidR="004B0632" w:rsidRPr="00594B7B" w:rsidRDefault="004B0632" w:rsidP="00260443">
      <w:pPr>
        <w:pStyle w:val="BodyText"/>
        <w:numPr>
          <w:ilvl w:val="0"/>
          <w:numId w:val="15"/>
        </w:numPr>
        <w:ind w:left="720" w:hanging="270"/>
        <w:rPr>
          <w:rFonts w:ascii="Garamond" w:hAnsi="Garamond"/>
          <w:sz w:val="20"/>
        </w:rPr>
      </w:pPr>
      <w:r w:rsidRPr="00594B7B">
        <w:rPr>
          <w:rFonts w:ascii="Garamond" w:hAnsi="Garamond"/>
          <w:sz w:val="20"/>
        </w:rPr>
        <w:t>Performed the role of system admin for EOS application by triaging the incident tickets.</w:t>
      </w:r>
    </w:p>
    <w:p w:rsidR="00B7693A" w:rsidRPr="00594B7B" w:rsidRDefault="004B0632" w:rsidP="00260443">
      <w:pPr>
        <w:pStyle w:val="BodyText"/>
        <w:numPr>
          <w:ilvl w:val="0"/>
          <w:numId w:val="15"/>
        </w:numPr>
        <w:ind w:left="720" w:hanging="270"/>
        <w:rPr>
          <w:rFonts w:ascii="Garamond" w:hAnsi="Garamond"/>
          <w:sz w:val="20"/>
        </w:rPr>
      </w:pPr>
      <w:r w:rsidRPr="00594B7B">
        <w:rPr>
          <w:rFonts w:ascii="Garamond" w:hAnsi="Garamond"/>
          <w:sz w:val="20"/>
        </w:rPr>
        <w:t xml:space="preserve">Provided resolution to various severity tickets </w:t>
      </w:r>
      <w:proofErr w:type="spellStart"/>
      <w:r w:rsidRPr="00594B7B">
        <w:rPr>
          <w:rFonts w:ascii="Garamond" w:hAnsi="Garamond"/>
          <w:sz w:val="20"/>
        </w:rPr>
        <w:t>wrt</w:t>
      </w:r>
      <w:proofErr w:type="spellEnd"/>
      <w:r w:rsidRPr="00594B7B">
        <w:rPr>
          <w:rFonts w:ascii="Garamond" w:hAnsi="Garamond"/>
          <w:sz w:val="20"/>
        </w:rPr>
        <w:t xml:space="preserve"> EOS application in production environment. </w:t>
      </w:r>
    </w:p>
    <w:p w:rsidR="006E731A" w:rsidRPr="00594B7B" w:rsidRDefault="006E731A" w:rsidP="006E731A">
      <w:pPr>
        <w:pStyle w:val="BodyText"/>
        <w:ind w:left="707" w:hanging="257"/>
        <w:rPr>
          <w:rFonts w:ascii="Garamond" w:hAnsi="Garamond"/>
          <w:b/>
          <w:sz w:val="20"/>
        </w:rPr>
      </w:pPr>
      <w:r w:rsidRPr="00594B7B">
        <w:rPr>
          <w:rFonts w:ascii="Garamond" w:hAnsi="Garamond"/>
          <w:b/>
          <w:sz w:val="20"/>
          <w:u w:val="single"/>
        </w:rPr>
        <w:t>Accolades</w:t>
      </w:r>
      <w:r w:rsidRPr="00594B7B">
        <w:rPr>
          <w:rFonts w:ascii="Garamond" w:hAnsi="Garamond"/>
          <w:b/>
          <w:sz w:val="20"/>
        </w:rPr>
        <w:t>:</w:t>
      </w:r>
    </w:p>
    <w:p w:rsidR="006E731A" w:rsidRPr="00594B7B" w:rsidRDefault="006E731A" w:rsidP="006E731A">
      <w:pPr>
        <w:pStyle w:val="BodyText"/>
        <w:numPr>
          <w:ilvl w:val="0"/>
          <w:numId w:val="5"/>
        </w:numPr>
        <w:ind w:hanging="257"/>
        <w:rPr>
          <w:rFonts w:ascii="Garamond" w:hAnsi="Garamond"/>
          <w:sz w:val="20"/>
        </w:rPr>
      </w:pPr>
      <w:r w:rsidRPr="00594B7B">
        <w:rPr>
          <w:rFonts w:ascii="Garamond" w:hAnsi="Garamond"/>
          <w:sz w:val="20"/>
        </w:rPr>
        <w:t>All above deliverables were highly graded by the Client, with the overall effort receiving written commendation by the project’s executive sponsor.</w:t>
      </w:r>
    </w:p>
    <w:p w:rsidR="00CB0D45" w:rsidRPr="00594B7B" w:rsidRDefault="00CB0D45" w:rsidP="0074213E">
      <w:pPr>
        <w:pStyle w:val="BodyText"/>
        <w:ind w:firstLine="450"/>
        <w:rPr>
          <w:rFonts w:ascii="Garamond" w:hAnsi="Garamond"/>
          <w:b/>
          <w:sz w:val="20"/>
        </w:rPr>
      </w:pPr>
    </w:p>
    <w:p w:rsidR="00564849" w:rsidRPr="00594B7B" w:rsidRDefault="009C4270" w:rsidP="00564849">
      <w:pPr>
        <w:pStyle w:val="BodyText"/>
        <w:ind w:firstLine="450"/>
        <w:rPr>
          <w:rFonts w:ascii="Garamond" w:hAnsi="Garamond"/>
          <w:b/>
          <w:sz w:val="20"/>
        </w:rPr>
      </w:pPr>
      <w:proofErr w:type="spellStart"/>
      <w:r w:rsidRPr="00594B7B">
        <w:rPr>
          <w:rFonts w:ascii="Garamond" w:hAnsi="Garamond"/>
          <w:b/>
          <w:sz w:val="20"/>
        </w:rPr>
        <w:t>GalaxE.Solutions</w:t>
      </w:r>
      <w:proofErr w:type="spellEnd"/>
      <w:r w:rsidRPr="00594B7B">
        <w:rPr>
          <w:rFonts w:ascii="Garamond" w:hAnsi="Garamond"/>
          <w:b/>
          <w:sz w:val="20"/>
        </w:rPr>
        <w:t>. Somerset, New Jersey</w:t>
      </w:r>
      <w:r w:rsidR="00564849" w:rsidRPr="00594B7B">
        <w:rPr>
          <w:rFonts w:ascii="Garamond" w:hAnsi="Garamond"/>
          <w:b/>
          <w:sz w:val="20"/>
        </w:rPr>
        <w:tab/>
      </w:r>
      <w:r w:rsidR="00793F87" w:rsidRPr="00594B7B">
        <w:rPr>
          <w:rFonts w:ascii="Garamond" w:hAnsi="Garamond"/>
          <w:b/>
          <w:sz w:val="20"/>
        </w:rPr>
        <w:t>Role: Lead BA/ QA/</w:t>
      </w:r>
      <w:r w:rsidR="00152931" w:rsidRPr="00594B7B">
        <w:rPr>
          <w:rFonts w:ascii="Garamond" w:hAnsi="Garamond"/>
          <w:b/>
          <w:sz w:val="20"/>
        </w:rPr>
        <w:t>PE</w:t>
      </w:r>
      <w:r w:rsidR="00793F87" w:rsidRPr="00594B7B">
        <w:rPr>
          <w:rFonts w:ascii="Garamond" w:hAnsi="Garamond"/>
          <w:b/>
          <w:sz w:val="20"/>
        </w:rPr>
        <w:t>/</w:t>
      </w:r>
      <w:r w:rsidR="003E4D32" w:rsidRPr="00594B7B">
        <w:rPr>
          <w:rFonts w:ascii="Garamond" w:hAnsi="Garamond"/>
          <w:b/>
          <w:sz w:val="20"/>
        </w:rPr>
        <w:t>CR Consultant</w:t>
      </w:r>
    </w:p>
    <w:p w:rsidR="00B91B8F" w:rsidRPr="00594B7B" w:rsidRDefault="00564849" w:rsidP="00564849">
      <w:pPr>
        <w:pStyle w:val="BodyText"/>
        <w:ind w:left="3545" w:firstLine="709"/>
        <w:rPr>
          <w:rFonts w:ascii="Garamond" w:hAnsi="Garamond"/>
          <w:b/>
          <w:sz w:val="20"/>
        </w:rPr>
      </w:pPr>
      <w:r w:rsidRPr="00594B7B">
        <w:rPr>
          <w:rFonts w:ascii="Garamond" w:hAnsi="Garamond"/>
          <w:b/>
          <w:sz w:val="20"/>
        </w:rPr>
        <w:t xml:space="preserve">Duration: </w:t>
      </w:r>
      <w:r w:rsidR="001A0279" w:rsidRPr="00594B7B">
        <w:rPr>
          <w:rFonts w:ascii="Garamond" w:hAnsi="Garamond"/>
          <w:b/>
          <w:sz w:val="20"/>
        </w:rPr>
        <w:t>Nov</w:t>
      </w:r>
      <w:r w:rsidR="009C4270" w:rsidRPr="00594B7B">
        <w:rPr>
          <w:rFonts w:ascii="Garamond" w:hAnsi="Garamond"/>
          <w:b/>
          <w:sz w:val="20"/>
        </w:rPr>
        <w:t xml:space="preserve"> 200</w:t>
      </w:r>
      <w:r w:rsidR="000029BC" w:rsidRPr="00594B7B">
        <w:rPr>
          <w:rFonts w:ascii="Garamond" w:hAnsi="Garamond"/>
          <w:b/>
          <w:sz w:val="20"/>
        </w:rPr>
        <w:t>7</w:t>
      </w:r>
      <w:r w:rsidR="009C4270" w:rsidRPr="00594B7B">
        <w:rPr>
          <w:rFonts w:ascii="Garamond" w:hAnsi="Garamond"/>
          <w:b/>
          <w:sz w:val="20"/>
        </w:rPr>
        <w:t xml:space="preserve">– </w:t>
      </w:r>
      <w:r w:rsidR="00FB7460" w:rsidRPr="00594B7B">
        <w:rPr>
          <w:rFonts w:ascii="Garamond" w:hAnsi="Garamond"/>
          <w:b/>
          <w:sz w:val="20"/>
        </w:rPr>
        <w:t>Jun</w:t>
      </w:r>
      <w:r w:rsidR="00B53435" w:rsidRPr="00594B7B">
        <w:rPr>
          <w:rFonts w:ascii="Garamond" w:hAnsi="Garamond"/>
          <w:b/>
          <w:sz w:val="20"/>
        </w:rPr>
        <w:t xml:space="preserve"> 2012</w:t>
      </w:r>
    </w:p>
    <w:p w:rsidR="004C1CE7" w:rsidRPr="00594B7B" w:rsidRDefault="00260443" w:rsidP="00260443">
      <w:pPr>
        <w:autoSpaceDE w:val="0"/>
        <w:autoSpaceDN w:val="0"/>
        <w:adjustRightInd w:val="0"/>
        <w:spacing w:after="0"/>
        <w:rPr>
          <w:rFonts w:ascii="Garamond" w:hAnsi="Garamond"/>
          <w:b/>
          <w:sz w:val="20"/>
          <w:u w:val="single"/>
        </w:rPr>
      </w:pPr>
      <w:r w:rsidRPr="00594B7B">
        <w:rPr>
          <w:rFonts w:ascii="Garamond" w:hAnsi="Garamond"/>
          <w:b/>
          <w:sz w:val="20"/>
        </w:rPr>
        <w:t xml:space="preserve">       </w:t>
      </w:r>
      <w:r w:rsidR="00CE2B9F" w:rsidRPr="00594B7B">
        <w:rPr>
          <w:rFonts w:ascii="Garamond" w:hAnsi="Garamond"/>
          <w:b/>
          <w:sz w:val="20"/>
          <w:u w:val="single"/>
        </w:rPr>
        <w:t>Projects</w:t>
      </w:r>
      <w:r w:rsidR="000029BC" w:rsidRPr="00594B7B">
        <w:rPr>
          <w:rFonts w:ascii="Garamond" w:hAnsi="Garamond"/>
          <w:b/>
          <w:sz w:val="20"/>
          <w:u w:val="single"/>
        </w:rPr>
        <w:t>/ Locations</w:t>
      </w:r>
      <w:r w:rsidR="00CE2B9F" w:rsidRPr="00594B7B">
        <w:rPr>
          <w:rFonts w:ascii="Garamond" w:hAnsi="Garamond"/>
          <w:b/>
          <w:sz w:val="20"/>
          <w:u w:val="single"/>
        </w:rPr>
        <w:t>:</w:t>
      </w:r>
    </w:p>
    <w:tbl>
      <w:tblPr>
        <w:tblStyle w:val="TableGrid"/>
        <w:tblW w:w="10481"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5"/>
        <w:gridCol w:w="4346"/>
      </w:tblGrid>
      <w:tr w:rsidR="000029BC" w:rsidRPr="00594B7B" w:rsidTr="00260443">
        <w:trPr>
          <w:trHeight w:val="304"/>
        </w:trPr>
        <w:tc>
          <w:tcPr>
            <w:tcW w:w="6135" w:type="dxa"/>
          </w:tcPr>
          <w:p w:rsidR="00EE3E86" w:rsidRPr="00594B7B" w:rsidRDefault="00CE2B9F" w:rsidP="000029BC">
            <w:pPr>
              <w:pStyle w:val="ListParagraph"/>
              <w:numPr>
                <w:ilvl w:val="0"/>
                <w:numId w:val="40"/>
              </w:numPr>
              <w:autoSpaceDE w:val="0"/>
              <w:autoSpaceDN w:val="0"/>
              <w:adjustRightInd w:val="0"/>
              <w:spacing w:after="0"/>
              <w:ind w:left="252" w:hanging="270"/>
              <w:rPr>
                <w:rFonts w:ascii="Garamond" w:hAnsi="Garamond"/>
                <w:sz w:val="20"/>
              </w:rPr>
            </w:pPr>
            <w:r w:rsidRPr="00594B7B">
              <w:rPr>
                <w:rFonts w:ascii="Garamond" w:hAnsi="Garamond"/>
                <w:sz w:val="20"/>
              </w:rPr>
              <w:t>Aetna Gaps Implementation, Platform Consolidation.</w:t>
            </w:r>
          </w:p>
        </w:tc>
        <w:tc>
          <w:tcPr>
            <w:tcW w:w="4346" w:type="dxa"/>
          </w:tcPr>
          <w:p w:rsidR="00EE3E86" w:rsidRPr="00594B7B" w:rsidRDefault="00CE2B9F" w:rsidP="00CE2B9F">
            <w:pPr>
              <w:pStyle w:val="ListParagraph"/>
              <w:numPr>
                <w:ilvl w:val="0"/>
                <w:numId w:val="38"/>
              </w:numPr>
              <w:autoSpaceDE w:val="0"/>
              <w:autoSpaceDN w:val="0"/>
              <w:adjustRightInd w:val="0"/>
              <w:spacing w:after="0"/>
              <w:ind w:left="72" w:hanging="270"/>
              <w:rPr>
                <w:rFonts w:ascii="Garamond" w:hAnsi="Garamond"/>
                <w:sz w:val="20"/>
                <w:u w:val="single"/>
              </w:rPr>
            </w:pPr>
            <w:r w:rsidRPr="00594B7B">
              <w:rPr>
                <w:rFonts w:ascii="Garamond" w:hAnsi="Garamond"/>
                <w:sz w:val="20"/>
              </w:rPr>
              <w:t>CVS Caremark -  Richardson, TX</w:t>
            </w:r>
            <w:r w:rsidRPr="00594B7B">
              <w:rPr>
                <w:rFonts w:ascii="Garamond" w:hAnsi="Garamond"/>
                <w:sz w:val="20"/>
              </w:rPr>
              <w:tab/>
            </w:r>
          </w:p>
        </w:tc>
      </w:tr>
      <w:tr w:rsidR="000029BC" w:rsidRPr="00594B7B" w:rsidTr="00260443">
        <w:trPr>
          <w:trHeight w:val="314"/>
        </w:trPr>
        <w:tc>
          <w:tcPr>
            <w:tcW w:w="6135" w:type="dxa"/>
          </w:tcPr>
          <w:p w:rsidR="00EE3E86" w:rsidRPr="00594B7B" w:rsidRDefault="00CE2B9F" w:rsidP="000029BC">
            <w:pPr>
              <w:pStyle w:val="ListParagraph"/>
              <w:numPr>
                <w:ilvl w:val="0"/>
                <w:numId w:val="40"/>
              </w:numPr>
              <w:autoSpaceDE w:val="0"/>
              <w:autoSpaceDN w:val="0"/>
              <w:adjustRightInd w:val="0"/>
              <w:spacing w:after="0"/>
              <w:ind w:left="252" w:hanging="270"/>
              <w:rPr>
                <w:rFonts w:ascii="Garamond" w:hAnsi="Garamond"/>
                <w:sz w:val="20"/>
              </w:rPr>
            </w:pPr>
            <w:proofErr w:type="gramStart"/>
            <w:r w:rsidRPr="00594B7B">
              <w:rPr>
                <w:rFonts w:ascii="Garamond" w:hAnsi="Garamond"/>
                <w:sz w:val="20"/>
              </w:rPr>
              <w:t>e-Prescribing</w:t>
            </w:r>
            <w:proofErr w:type="gramEnd"/>
            <w:r w:rsidRPr="00594B7B">
              <w:rPr>
                <w:rFonts w:ascii="Garamond" w:hAnsi="Garamond"/>
                <w:sz w:val="20"/>
              </w:rPr>
              <w:t>, Product Portal development, MS Project implementation.</w:t>
            </w:r>
          </w:p>
        </w:tc>
        <w:tc>
          <w:tcPr>
            <w:tcW w:w="4346" w:type="dxa"/>
          </w:tcPr>
          <w:p w:rsidR="00EE3E86" w:rsidRPr="00594B7B" w:rsidRDefault="00CE2B9F" w:rsidP="00CE2B9F">
            <w:pPr>
              <w:pStyle w:val="ListParagraph"/>
              <w:numPr>
                <w:ilvl w:val="0"/>
                <w:numId w:val="38"/>
              </w:numPr>
              <w:autoSpaceDE w:val="0"/>
              <w:autoSpaceDN w:val="0"/>
              <w:adjustRightInd w:val="0"/>
              <w:spacing w:after="0"/>
              <w:ind w:left="72" w:hanging="270"/>
              <w:rPr>
                <w:rFonts w:ascii="Garamond" w:hAnsi="Garamond"/>
                <w:sz w:val="20"/>
                <w:u w:val="single"/>
              </w:rPr>
            </w:pPr>
            <w:r w:rsidRPr="00594B7B">
              <w:rPr>
                <w:rFonts w:ascii="Garamond" w:hAnsi="Garamond"/>
                <w:sz w:val="20"/>
              </w:rPr>
              <w:t xml:space="preserve">CVS Caremark </w:t>
            </w:r>
            <w:proofErr w:type="spellStart"/>
            <w:r w:rsidRPr="00594B7B">
              <w:rPr>
                <w:rFonts w:ascii="Garamond" w:hAnsi="Garamond"/>
                <w:sz w:val="20"/>
              </w:rPr>
              <w:t>TheraCom</w:t>
            </w:r>
            <w:proofErr w:type="spellEnd"/>
            <w:r w:rsidRPr="00594B7B">
              <w:rPr>
                <w:rFonts w:ascii="Garamond" w:hAnsi="Garamond"/>
                <w:sz w:val="20"/>
              </w:rPr>
              <w:t xml:space="preserve"> - </w:t>
            </w:r>
            <w:proofErr w:type="spellStart"/>
            <w:r w:rsidRPr="00594B7B">
              <w:rPr>
                <w:rFonts w:ascii="Garamond" w:hAnsi="Garamond"/>
                <w:sz w:val="20"/>
              </w:rPr>
              <w:t>Gaithesberg</w:t>
            </w:r>
            <w:proofErr w:type="spellEnd"/>
            <w:r w:rsidRPr="00594B7B">
              <w:rPr>
                <w:rFonts w:ascii="Garamond" w:hAnsi="Garamond"/>
                <w:sz w:val="20"/>
              </w:rPr>
              <w:t>, MD</w:t>
            </w:r>
          </w:p>
        </w:tc>
      </w:tr>
      <w:tr w:rsidR="000029BC" w:rsidRPr="00594B7B" w:rsidTr="00260443">
        <w:trPr>
          <w:trHeight w:val="304"/>
        </w:trPr>
        <w:tc>
          <w:tcPr>
            <w:tcW w:w="6135" w:type="dxa"/>
          </w:tcPr>
          <w:p w:rsidR="00EE3E86" w:rsidRPr="00594B7B" w:rsidRDefault="00CE2B9F" w:rsidP="000029BC">
            <w:pPr>
              <w:pStyle w:val="ListParagraph"/>
              <w:numPr>
                <w:ilvl w:val="0"/>
                <w:numId w:val="40"/>
              </w:numPr>
              <w:autoSpaceDE w:val="0"/>
              <w:autoSpaceDN w:val="0"/>
              <w:adjustRightInd w:val="0"/>
              <w:spacing w:after="0"/>
              <w:ind w:left="252" w:hanging="270"/>
              <w:rPr>
                <w:rFonts w:ascii="Garamond" w:hAnsi="Garamond"/>
                <w:sz w:val="20"/>
              </w:rPr>
            </w:pPr>
            <w:r w:rsidRPr="00594B7B">
              <w:rPr>
                <w:rFonts w:ascii="Garamond" w:hAnsi="Garamond"/>
                <w:sz w:val="20"/>
              </w:rPr>
              <w:t xml:space="preserve">Independent </w:t>
            </w:r>
            <w:proofErr w:type="spellStart"/>
            <w:r w:rsidRPr="00594B7B">
              <w:rPr>
                <w:rFonts w:ascii="Garamond" w:hAnsi="Garamond"/>
                <w:sz w:val="20"/>
              </w:rPr>
              <w:t>Verification&amp;Validation</w:t>
            </w:r>
            <w:proofErr w:type="spellEnd"/>
            <w:r w:rsidRPr="00594B7B">
              <w:rPr>
                <w:rFonts w:ascii="Garamond" w:hAnsi="Garamond"/>
                <w:sz w:val="20"/>
              </w:rPr>
              <w:t>.</w:t>
            </w:r>
          </w:p>
        </w:tc>
        <w:tc>
          <w:tcPr>
            <w:tcW w:w="4346" w:type="dxa"/>
          </w:tcPr>
          <w:p w:rsidR="00EE3E86" w:rsidRPr="00594B7B" w:rsidRDefault="00CE2B9F" w:rsidP="00CE2B9F">
            <w:pPr>
              <w:pStyle w:val="ListParagraph"/>
              <w:numPr>
                <w:ilvl w:val="0"/>
                <w:numId w:val="38"/>
              </w:numPr>
              <w:autoSpaceDE w:val="0"/>
              <w:autoSpaceDN w:val="0"/>
              <w:adjustRightInd w:val="0"/>
              <w:spacing w:after="0"/>
              <w:ind w:left="72" w:hanging="270"/>
              <w:rPr>
                <w:rFonts w:ascii="Garamond" w:hAnsi="Garamond"/>
                <w:sz w:val="20"/>
                <w:u w:val="single"/>
              </w:rPr>
            </w:pPr>
            <w:r w:rsidRPr="00594B7B">
              <w:rPr>
                <w:rFonts w:ascii="Garamond" w:hAnsi="Garamond"/>
                <w:sz w:val="20"/>
              </w:rPr>
              <w:t>CVS Caremark - Woonsocket, RI</w:t>
            </w:r>
          </w:p>
        </w:tc>
      </w:tr>
      <w:tr w:rsidR="000029BC" w:rsidRPr="00594B7B" w:rsidTr="00260443">
        <w:trPr>
          <w:trHeight w:val="270"/>
        </w:trPr>
        <w:tc>
          <w:tcPr>
            <w:tcW w:w="6135" w:type="dxa"/>
          </w:tcPr>
          <w:p w:rsidR="00EE3E86" w:rsidRPr="00594B7B" w:rsidRDefault="00CE2B9F" w:rsidP="000029BC">
            <w:pPr>
              <w:pStyle w:val="ListParagraph"/>
              <w:numPr>
                <w:ilvl w:val="0"/>
                <w:numId w:val="40"/>
              </w:numPr>
              <w:autoSpaceDE w:val="0"/>
              <w:autoSpaceDN w:val="0"/>
              <w:adjustRightInd w:val="0"/>
              <w:spacing w:after="0"/>
              <w:ind w:left="252" w:hanging="270"/>
              <w:rPr>
                <w:rFonts w:ascii="Garamond" w:hAnsi="Garamond"/>
                <w:sz w:val="20"/>
              </w:rPr>
            </w:pPr>
            <w:r w:rsidRPr="00594B7B">
              <w:rPr>
                <w:rFonts w:ascii="Garamond" w:hAnsi="Garamond"/>
                <w:sz w:val="20"/>
              </w:rPr>
              <w:t xml:space="preserve">Independent </w:t>
            </w:r>
            <w:proofErr w:type="spellStart"/>
            <w:r w:rsidRPr="00594B7B">
              <w:rPr>
                <w:rFonts w:ascii="Garamond" w:hAnsi="Garamond"/>
                <w:sz w:val="20"/>
              </w:rPr>
              <w:t>Verification&amp;Validation</w:t>
            </w:r>
            <w:proofErr w:type="spellEnd"/>
            <w:r w:rsidRPr="00594B7B">
              <w:rPr>
                <w:rFonts w:ascii="Garamond" w:hAnsi="Garamond"/>
                <w:sz w:val="20"/>
              </w:rPr>
              <w:t>, Production Issue RCA.</w:t>
            </w:r>
          </w:p>
        </w:tc>
        <w:tc>
          <w:tcPr>
            <w:tcW w:w="4346" w:type="dxa"/>
          </w:tcPr>
          <w:p w:rsidR="00EE3E86" w:rsidRPr="00594B7B" w:rsidRDefault="00CE2B9F" w:rsidP="00CE2B9F">
            <w:pPr>
              <w:pStyle w:val="ListParagraph"/>
              <w:numPr>
                <w:ilvl w:val="0"/>
                <w:numId w:val="38"/>
              </w:numPr>
              <w:autoSpaceDE w:val="0"/>
              <w:autoSpaceDN w:val="0"/>
              <w:adjustRightInd w:val="0"/>
              <w:spacing w:after="0"/>
              <w:ind w:left="72" w:hanging="270"/>
              <w:rPr>
                <w:rFonts w:ascii="Garamond" w:hAnsi="Garamond"/>
                <w:sz w:val="20"/>
                <w:u w:val="single"/>
              </w:rPr>
            </w:pPr>
            <w:r w:rsidRPr="00594B7B">
              <w:rPr>
                <w:rFonts w:ascii="Garamond" w:hAnsi="Garamond"/>
                <w:sz w:val="20"/>
              </w:rPr>
              <w:t>CVS Caremark - Deerfield, Ill</w:t>
            </w:r>
          </w:p>
        </w:tc>
      </w:tr>
      <w:tr w:rsidR="000029BC" w:rsidRPr="00594B7B" w:rsidTr="00260443">
        <w:trPr>
          <w:trHeight w:val="304"/>
        </w:trPr>
        <w:tc>
          <w:tcPr>
            <w:tcW w:w="6135" w:type="dxa"/>
          </w:tcPr>
          <w:p w:rsidR="00EE3E86" w:rsidRPr="00594B7B" w:rsidRDefault="00CE2B9F" w:rsidP="000029BC">
            <w:pPr>
              <w:pStyle w:val="ListParagraph"/>
              <w:numPr>
                <w:ilvl w:val="0"/>
                <w:numId w:val="40"/>
              </w:numPr>
              <w:autoSpaceDE w:val="0"/>
              <w:autoSpaceDN w:val="0"/>
              <w:adjustRightInd w:val="0"/>
              <w:spacing w:after="0"/>
              <w:ind w:left="252" w:hanging="270"/>
              <w:rPr>
                <w:rFonts w:ascii="Garamond" w:hAnsi="Garamond"/>
                <w:sz w:val="20"/>
              </w:rPr>
            </w:pPr>
            <w:r w:rsidRPr="00594B7B">
              <w:rPr>
                <w:rFonts w:ascii="Garamond" w:hAnsi="Garamond"/>
                <w:sz w:val="20"/>
              </w:rPr>
              <w:t>Event Handling Automation.</w:t>
            </w:r>
          </w:p>
        </w:tc>
        <w:tc>
          <w:tcPr>
            <w:tcW w:w="4346" w:type="dxa"/>
          </w:tcPr>
          <w:p w:rsidR="00EE3E86" w:rsidRPr="00594B7B" w:rsidRDefault="00CE2B9F" w:rsidP="00CE2B9F">
            <w:pPr>
              <w:pStyle w:val="ListParagraph"/>
              <w:numPr>
                <w:ilvl w:val="0"/>
                <w:numId w:val="38"/>
              </w:numPr>
              <w:autoSpaceDE w:val="0"/>
              <w:autoSpaceDN w:val="0"/>
              <w:adjustRightInd w:val="0"/>
              <w:spacing w:after="0"/>
              <w:ind w:left="72" w:hanging="270"/>
              <w:rPr>
                <w:rFonts w:ascii="Garamond" w:hAnsi="Garamond"/>
                <w:sz w:val="20"/>
                <w:u w:val="single"/>
              </w:rPr>
            </w:pPr>
            <w:r w:rsidRPr="00594B7B">
              <w:rPr>
                <w:rFonts w:ascii="Garamond" w:hAnsi="Garamond"/>
                <w:sz w:val="20"/>
              </w:rPr>
              <w:t>CVS Caremark - Philadelphia, PA</w:t>
            </w:r>
          </w:p>
        </w:tc>
      </w:tr>
      <w:tr w:rsidR="000029BC" w:rsidRPr="00594B7B" w:rsidTr="00260443">
        <w:trPr>
          <w:trHeight w:val="292"/>
        </w:trPr>
        <w:tc>
          <w:tcPr>
            <w:tcW w:w="6135" w:type="dxa"/>
          </w:tcPr>
          <w:p w:rsidR="00EE3E86" w:rsidRPr="00594B7B" w:rsidRDefault="00CE2B9F" w:rsidP="000029BC">
            <w:pPr>
              <w:pStyle w:val="ListParagraph"/>
              <w:numPr>
                <w:ilvl w:val="0"/>
                <w:numId w:val="40"/>
              </w:numPr>
              <w:autoSpaceDE w:val="0"/>
              <w:autoSpaceDN w:val="0"/>
              <w:adjustRightInd w:val="0"/>
              <w:spacing w:after="0"/>
              <w:ind w:left="252" w:hanging="270"/>
              <w:rPr>
                <w:rFonts w:ascii="Garamond" w:hAnsi="Garamond"/>
                <w:sz w:val="20"/>
              </w:rPr>
            </w:pPr>
            <w:r w:rsidRPr="00594B7B">
              <w:rPr>
                <w:rFonts w:ascii="Garamond" w:hAnsi="Garamond"/>
                <w:sz w:val="20"/>
              </w:rPr>
              <w:t>Rating Service Implementation, IV&amp;V.</w:t>
            </w:r>
          </w:p>
        </w:tc>
        <w:tc>
          <w:tcPr>
            <w:tcW w:w="4346" w:type="dxa"/>
          </w:tcPr>
          <w:p w:rsidR="00EE3E86" w:rsidRPr="00594B7B" w:rsidRDefault="00CE2B9F" w:rsidP="00CE2B9F">
            <w:pPr>
              <w:pStyle w:val="ListParagraph"/>
              <w:numPr>
                <w:ilvl w:val="0"/>
                <w:numId w:val="38"/>
              </w:numPr>
              <w:autoSpaceDE w:val="0"/>
              <w:autoSpaceDN w:val="0"/>
              <w:adjustRightInd w:val="0"/>
              <w:spacing w:after="0"/>
              <w:ind w:left="72" w:hanging="270"/>
              <w:rPr>
                <w:rFonts w:ascii="Garamond" w:hAnsi="Garamond"/>
                <w:sz w:val="20"/>
                <w:u w:val="single"/>
              </w:rPr>
            </w:pPr>
            <w:r w:rsidRPr="00594B7B">
              <w:rPr>
                <w:rFonts w:ascii="Garamond" w:hAnsi="Garamond"/>
                <w:sz w:val="20"/>
              </w:rPr>
              <w:t xml:space="preserve">Liberty Mutual  - Somerset, NJ/ </w:t>
            </w:r>
            <w:proofErr w:type="spellStart"/>
            <w:r w:rsidRPr="00594B7B">
              <w:rPr>
                <w:rFonts w:ascii="Garamond" w:hAnsi="Garamond"/>
                <w:sz w:val="20"/>
              </w:rPr>
              <w:t>Portmouth</w:t>
            </w:r>
            <w:proofErr w:type="spellEnd"/>
            <w:r w:rsidRPr="00594B7B">
              <w:rPr>
                <w:rFonts w:ascii="Garamond" w:hAnsi="Garamond"/>
                <w:sz w:val="20"/>
              </w:rPr>
              <w:t>, NH</w:t>
            </w:r>
          </w:p>
        </w:tc>
      </w:tr>
      <w:tr w:rsidR="000029BC" w:rsidRPr="00594B7B" w:rsidTr="00260443">
        <w:trPr>
          <w:trHeight w:val="304"/>
        </w:trPr>
        <w:tc>
          <w:tcPr>
            <w:tcW w:w="6135" w:type="dxa"/>
          </w:tcPr>
          <w:p w:rsidR="00EE3E86" w:rsidRPr="00594B7B" w:rsidRDefault="00CE2B9F" w:rsidP="000029BC">
            <w:pPr>
              <w:pStyle w:val="ListParagraph"/>
              <w:numPr>
                <w:ilvl w:val="0"/>
                <w:numId w:val="40"/>
              </w:numPr>
              <w:autoSpaceDE w:val="0"/>
              <w:autoSpaceDN w:val="0"/>
              <w:adjustRightInd w:val="0"/>
              <w:spacing w:after="0"/>
              <w:ind w:left="252" w:hanging="270"/>
              <w:rPr>
                <w:rFonts w:ascii="Garamond" w:hAnsi="Garamond"/>
                <w:sz w:val="20"/>
              </w:rPr>
            </w:pPr>
            <w:r w:rsidRPr="00594B7B">
              <w:rPr>
                <w:rFonts w:ascii="Garamond" w:hAnsi="Garamond"/>
                <w:sz w:val="20"/>
              </w:rPr>
              <w:t>J2EE migration.</w:t>
            </w:r>
          </w:p>
        </w:tc>
        <w:tc>
          <w:tcPr>
            <w:tcW w:w="4346" w:type="dxa"/>
          </w:tcPr>
          <w:p w:rsidR="00EE3E86" w:rsidRPr="00594B7B" w:rsidRDefault="00CE2B9F" w:rsidP="00CE2B9F">
            <w:pPr>
              <w:pStyle w:val="ListParagraph"/>
              <w:numPr>
                <w:ilvl w:val="0"/>
                <w:numId w:val="38"/>
              </w:numPr>
              <w:autoSpaceDE w:val="0"/>
              <w:autoSpaceDN w:val="0"/>
              <w:adjustRightInd w:val="0"/>
              <w:spacing w:after="0"/>
              <w:ind w:left="72" w:hanging="270"/>
              <w:rPr>
                <w:rFonts w:ascii="Garamond" w:hAnsi="Garamond"/>
                <w:sz w:val="20"/>
                <w:u w:val="single"/>
              </w:rPr>
            </w:pPr>
            <w:r w:rsidRPr="00594B7B">
              <w:rPr>
                <w:rFonts w:ascii="Garamond" w:hAnsi="Garamond"/>
                <w:sz w:val="20"/>
              </w:rPr>
              <w:t>ACCREDO - Somerset, NJ/ Memphis, TN</w:t>
            </w:r>
          </w:p>
        </w:tc>
      </w:tr>
      <w:tr w:rsidR="000029BC" w:rsidRPr="00594B7B" w:rsidTr="00260443">
        <w:trPr>
          <w:trHeight w:val="68"/>
        </w:trPr>
        <w:tc>
          <w:tcPr>
            <w:tcW w:w="6135" w:type="dxa"/>
          </w:tcPr>
          <w:p w:rsidR="00EE3E86" w:rsidRPr="00594B7B" w:rsidRDefault="00CE2B9F" w:rsidP="000029BC">
            <w:pPr>
              <w:pStyle w:val="ListParagraph"/>
              <w:numPr>
                <w:ilvl w:val="0"/>
                <w:numId w:val="40"/>
              </w:numPr>
              <w:autoSpaceDE w:val="0"/>
              <w:autoSpaceDN w:val="0"/>
              <w:adjustRightInd w:val="0"/>
              <w:spacing w:after="0"/>
              <w:ind w:left="252" w:hanging="270"/>
              <w:rPr>
                <w:rFonts w:ascii="Garamond" w:hAnsi="Garamond"/>
                <w:sz w:val="20"/>
              </w:rPr>
            </w:pPr>
            <w:r w:rsidRPr="00594B7B">
              <w:rPr>
                <w:rFonts w:ascii="Garamond" w:hAnsi="Garamond"/>
                <w:sz w:val="20"/>
              </w:rPr>
              <w:t>Legacy Migration, IV&amp;V.</w:t>
            </w:r>
          </w:p>
        </w:tc>
        <w:tc>
          <w:tcPr>
            <w:tcW w:w="4346" w:type="dxa"/>
          </w:tcPr>
          <w:p w:rsidR="00EE3E86" w:rsidRPr="00594B7B" w:rsidRDefault="00CE2B9F" w:rsidP="00CE2B9F">
            <w:pPr>
              <w:pStyle w:val="ListParagraph"/>
              <w:numPr>
                <w:ilvl w:val="0"/>
                <w:numId w:val="38"/>
              </w:numPr>
              <w:autoSpaceDE w:val="0"/>
              <w:autoSpaceDN w:val="0"/>
              <w:adjustRightInd w:val="0"/>
              <w:spacing w:after="0"/>
              <w:ind w:left="72" w:hanging="270"/>
              <w:rPr>
                <w:rFonts w:ascii="Garamond" w:hAnsi="Garamond"/>
                <w:sz w:val="20"/>
                <w:u w:val="single"/>
              </w:rPr>
            </w:pPr>
            <w:r w:rsidRPr="00594B7B">
              <w:rPr>
                <w:rFonts w:ascii="Garamond" w:hAnsi="Garamond"/>
                <w:sz w:val="20"/>
              </w:rPr>
              <w:t>Medco Pharmaceuticals - Franklin Lakes, NJ</w:t>
            </w:r>
          </w:p>
        </w:tc>
      </w:tr>
    </w:tbl>
    <w:p w:rsidR="00515298" w:rsidRPr="00594B7B" w:rsidRDefault="003570A3" w:rsidP="00286949">
      <w:pPr>
        <w:pStyle w:val="BodyText"/>
        <w:tabs>
          <w:tab w:val="left" w:pos="540"/>
        </w:tabs>
        <w:rPr>
          <w:rFonts w:ascii="Garamond" w:hAnsi="Garamond"/>
        </w:rPr>
      </w:pPr>
      <w:r>
        <w:rPr>
          <w:rFonts w:ascii="Garamond" w:hAnsi="Garamond"/>
          <w:b/>
          <w:noProof/>
          <w:sz w:val="20"/>
        </w:rPr>
        <mc:AlternateContent>
          <mc:Choice Requires="wps">
            <w:drawing>
              <wp:anchor distT="0" distB="0" distL="114300" distR="114300" simplePos="0" relativeHeight="251661312" behindDoc="0" locked="0" layoutInCell="1" allowOverlap="1">
                <wp:simplePos x="0" y="0"/>
                <wp:positionH relativeFrom="column">
                  <wp:posOffset>38735</wp:posOffset>
                </wp:positionH>
                <wp:positionV relativeFrom="paragraph">
                  <wp:posOffset>64135</wp:posOffset>
                </wp:positionV>
                <wp:extent cx="6252845" cy="0"/>
                <wp:effectExtent l="10160" t="13335" r="13970" b="5715"/>
                <wp:wrapNone/>
                <wp:docPr id="1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2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 o:spid="_x0000_s1026" type="#_x0000_t32" style="position:absolute;margin-left:3.05pt;margin-top:5.05pt;width:492.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"/>
            </w:pict>
          </mc:Fallback>
        </mc:AlternateContent>
      </w:r>
      <w:r w:rsidR="001F172F" w:rsidRPr="00594B7B">
        <w:rPr>
          <w:rFonts w:ascii="Garamond" w:hAnsi="Garamond"/>
        </w:rPr>
        <w:tab/>
      </w:r>
      <w:r w:rsidR="001F172F" w:rsidRPr="00594B7B">
        <w:rPr>
          <w:rFonts w:ascii="Garamond" w:hAnsi="Garamond"/>
        </w:rPr>
        <w:tab/>
      </w:r>
      <w:r w:rsidR="001F172F" w:rsidRPr="00594B7B">
        <w:rPr>
          <w:rFonts w:ascii="Garamond" w:hAnsi="Garamond"/>
        </w:rPr>
        <w:tab/>
      </w:r>
      <w:r w:rsidR="00041B96" w:rsidRPr="00594B7B">
        <w:rPr>
          <w:rFonts w:ascii="Garamond" w:hAnsi="Garamond"/>
        </w:rPr>
        <w:tab/>
      </w:r>
      <w:r w:rsidR="00041B96" w:rsidRPr="00594B7B">
        <w:rPr>
          <w:rFonts w:ascii="Garamond" w:hAnsi="Garamond"/>
        </w:rPr>
        <w:tab/>
      </w:r>
      <w:r w:rsidR="00041B96" w:rsidRPr="00594B7B">
        <w:rPr>
          <w:rFonts w:ascii="Garamond" w:hAnsi="Garamond"/>
        </w:rPr>
        <w:tab/>
      </w:r>
      <w:r w:rsidR="00041B96" w:rsidRPr="00594B7B">
        <w:rPr>
          <w:rFonts w:ascii="Garamond" w:hAnsi="Garamond"/>
        </w:rPr>
        <w:tab/>
      </w:r>
      <w:r w:rsidR="00041B96" w:rsidRPr="00594B7B">
        <w:rPr>
          <w:rFonts w:ascii="Garamond" w:hAnsi="Garamond"/>
        </w:rPr>
        <w:tab/>
        <w:t xml:space="preserve"> </w:t>
      </w:r>
      <w:r w:rsidR="0074213E" w:rsidRPr="00594B7B">
        <w:rPr>
          <w:rFonts w:ascii="Garamond" w:hAnsi="Garamond"/>
        </w:rPr>
        <w:tab/>
      </w:r>
    </w:p>
    <w:p w:rsidR="001F172F" w:rsidRPr="00594B7B" w:rsidRDefault="00697089" w:rsidP="00260443">
      <w:pPr>
        <w:pStyle w:val="BodyText"/>
        <w:ind w:left="707" w:hanging="257"/>
        <w:rPr>
          <w:rFonts w:ascii="Garamond" w:hAnsi="Garamond"/>
          <w:b/>
          <w:sz w:val="20"/>
        </w:rPr>
      </w:pPr>
      <w:r w:rsidRPr="00594B7B">
        <w:rPr>
          <w:rFonts w:ascii="Garamond" w:hAnsi="Garamond"/>
          <w:b/>
          <w:sz w:val="20"/>
          <w:u w:val="single"/>
        </w:rPr>
        <w:t>Business Analyst</w:t>
      </w:r>
      <w:r w:rsidR="00152931" w:rsidRPr="00594B7B">
        <w:rPr>
          <w:rFonts w:ascii="Garamond" w:hAnsi="Garamond"/>
          <w:b/>
          <w:sz w:val="20"/>
          <w:u w:val="single"/>
        </w:rPr>
        <w:t>/PE</w:t>
      </w:r>
      <w:r w:rsidRPr="00594B7B">
        <w:rPr>
          <w:rFonts w:ascii="Garamond" w:hAnsi="Garamond"/>
          <w:b/>
          <w:sz w:val="20"/>
          <w:u w:val="single"/>
        </w:rPr>
        <w:t xml:space="preserve"> Responsibilities</w:t>
      </w:r>
      <w:r w:rsidRPr="00594B7B">
        <w:rPr>
          <w:rFonts w:ascii="Garamond" w:hAnsi="Garamond"/>
          <w:b/>
          <w:sz w:val="20"/>
        </w:rPr>
        <w:t xml:space="preserve">:  </w:t>
      </w:r>
    </w:p>
    <w:p w:rsidR="009E6456" w:rsidRPr="00594B7B" w:rsidRDefault="009E6456" w:rsidP="00260443">
      <w:pPr>
        <w:pStyle w:val="BodyText"/>
        <w:numPr>
          <w:ilvl w:val="0"/>
          <w:numId w:val="5"/>
        </w:numPr>
        <w:ind w:hanging="257"/>
        <w:rPr>
          <w:rFonts w:ascii="Garamond" w:hAnsi="Garamond"/>
          <w:sz w:val="20"/>
        </w:rPr>
      </w:pPr>
      <w:r w:rsidRPr="00594B7B">
        <w:rPr>
          <w:rFonts w:ascii="Garamond" w:hAnsi="Garamond"/>
          <w:sz w:val="20"/>
        </w:rPr>
        <w:t xml:space="preserve">Developed Business Requirements (BRD) and Functional Requirements (FRD) Documentation; facilitated their review </w:t>
      </w:r>
      <w:r w:rsidRPr="00594B7B">
        <w:rPr>
          <w:rFonts w:ascii="Garamond" w:hAnsi="Garamond"/>
          <w:sz w:val="20"/>
        </w:rPr>
        <w:lastRenderedPageBreak/>
        <w:t>and signoff process by the business, operations and technical stakeholders.</w:t>
      </w:r>
    </w:p>
    <w:p w:rsidR="009E6456" w:rsidRPr="00594B7B" w:rsidRDefault="009E6456" w:rsidP="00260443">
      <w:pPr>
        <w:pStyle w:val="BodyText"/>
        <w:numPr>
          <w:ilvl w:val="0"/>
          <w:numId w:val="5"/>
        </w:numPr>
        <w:ind w:hanging="257"/>
        <w:rPr>
          <w:rFonts w:ascii="Garamond" w:hAnsi="Garamond"/>
          <w:sz w:val="20"/>
        </w:rPr>
      </w:pPr>
      <w:r w:rsidRPr="00594B7B">
        <w:rPr>
          <w:rFonts w:ascii="Garamond" w:hAnsi="Garamond"/>
          <w:sz w:val="20"/>
        </w:rPr>
        <w:t>Participated in all phases of Software Development Life cycle (SDLC).</w:t>
      </w:r>
    </w:p>
    <w:p w:rsidR="00EC5A6E" w:rsidRPr="00594B7B" w:rsidRDefault="00075DBC" w:rsidP="00260443">
      <w:pPr>
        <w:pStyle w:val="BodyText"/>
        <w:numPr>
          <w:ilvl w:val="0"/>
          <w:numId w:val="5"/>
        </w:numPr>
        <w:tabs>
          <w:tab w:val="left" w:pos="707"/>
        </w:tabs>
        <w:ind w:hanging="257"/>
        <w:rPr>
          <w:rFonts w:ascii="Garamond" w:hAnsi="Garamond"/>
        </w:rPr>
      </w:pPr>
      <w:r w:rsidRPr="00594B7B">
        <w:rPr>
          <w:rFonts w:ascii="Garamond" w:hAnsi="Garamond"/>
          <w:sz w:val="20"/>
        </w:rPr>
        <w:t xml:space="preserve">Surveyed current (AS-IS) business and technology environment, </w:t>
      </w:r>
      <w:r w:rsidR="00EC5A6E" w:rsidRPr="00594B7B">
        <w:rPr>
          <w:rFonts w:ascii="Garamond" w:hAnsi="Garamond"/>
          <w:sz w:val="20"/>
        </w:rPr>
        <w:t>Analyzed business processes and developed proposed (TO-BE) business process flows.</w:t>
      </w:r>
      <w:r w:rsidR="00EC5A6E" w:rsidRPr="00594B7B">
        <w:rPr>
          <w:rFonts w:ascii="Garamond" w:hAnsi="Garamond"/>
        </w:rPr>
        <w:t xml:space="preserve"> </w:t>
      </w:r>
    </w:p>
    <w:p w:rsidR="00075DBC" w:rsidRPr="00594B7B" w:rsidRDefault="00EC5A6E" w:rsidP="00260443">
      <w:pPr>
        <w:pStyle w:val="BodyText"/>
        <w:numPr>
          <w:ilvl w:val="0"/>
          <w:numId w:val="5"/>
        </w:numPr>
        <w:tabs>
          <w:tab w:val="left" w:pos="707"/>
        </w:tabs>
        <w:ind w:hanging="257"/>
        <w:rPr>
          <w:rFonts w:ascii="Garamond" w:hAnsi="Garamond"/>
          <w:sz w:val="20"/>
        </w:rPr>
      </w:pPr>
      <w:r w:rsidRPr="00594B7B">
        <w:rPr>
          <w:rFonts w:ascii="Garamond" w:hAnsi="Garamond"/>
          <w:sz w:val="20"/>
        </w:rPr>
        <w:t>C</w:t>
      </w:r>
      <w:r w:rsidR="00075DBC" w:rsidRPr="00594B7B">
        <w:rPr>
          <w:rFonts w:ascii="Garamond" w:hAnsi="Garamond"/>
          <w:sz w:val="20"/>
        </w:rPr>
        <w:t>onducted JAD sess</w:t>
      </w:r>
      <w:r w:rsidRPr="00594B7B">
        <w:rPr>
          <w:rFonts w:ascii="Garamond" w:hAnsi="Garamond"/>
          <w:sz w:val="20"/>
        </w:rPr>
        <w:t xml:space="preserve">ions with cross-functional users to collect the requirements simultaneously made use of various requirements gathering techniques as deemed necessary. </w:t>
      </w:r>
    </w:p>
    <w:p w:rsidR="00075DBC" w:rsidRPr="00594B7B" w:rsidRDefault="00075DBC" w:rsidP="00260443">
      <w:pPr>
        <w:pStyle w:val="BodyText"/>
        <w:numPr>
          <w:ilvl w:val="0"/>
          <w:numId w:val="5"/>
        </w:numPr>
        <w:tabs>
          <w:tab w:val="left" w:pos="707"/>
        </w:tabs>
        <w:ind w:hanging="257"/>
        <w:rPr>
          <w:rFonts w:ascii="Garamond" w:hAnsi="Garamond"/>
        </w:rPr>
      </w:pPr>
      <w:r w:rsidRPr="00594B7B">
        <w:rPr>
          <w:rFonts w:ascii="Garamond" w:hAnsi="Garamond"/>
          <w:sz w:val="20"/>
        </w:rPr>
        <w:t>Developed use-case model and use-case diagrams in UML, augmented and enhanced existing use-case.</w:t>
      </w:r>
      <w:r w:rsidRPr="00594B7B">
        <w:rPr>
          <w:rFonts w:ascii="Garamond" w:hAnsi="Garamond"/>
        </w:rPr>
        <w:t xml:space="preserve"> </w:t>
      </w:r>
    </w:p>
    <w:p w:rsidR="00075DBC" w:rsidRPr="00594B7B" w:rsidRDefault="00075DBC" w:rsidP="00260443">
      <w:pPr>
        <w:pStyle w:val="BodyText"/>
        <w:numPr>
          <w:ilvl w:val="0"/>
          <w:numId w:val="5"/>
        </w:numPr>
        <w:tabs>
          <w:tab w:val="left" w:pos="707"/>
        </w:tabs>
        <w:ind w:hanging="257"/>
        <w:rPr>
          <w:rFonts w:ascii="Garamond" w:hAnsi="Garamond"/>
        </w:rPr>
      </w:pPr>
      <w:r w:rsidRPr="00594B7B">
        <w:rPr>
          <w:rFonts w:ascii="Garamond" w:hAnsi="Garamond"/>
          <w:sz w:val="20"/>
        </w:rPr>
        <w:t xml:space="preserve">Translated business requirements into domain and data models, developed process decomposition diagrams, entity relationship diagrams, dataflow diagrams and state diagrams. </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 xml:space="preserve">Defined, analyzed and modeled system's business domain. Developed domain models for each application module in MEGA modeling tool. </w:t>
      </w:r>
    </w:p>
    <w:p w:rsidR="001F172F" w:rsidRPr="00594B7B" w:rsidRDefault="001F172F" w:rsidP="00260443">
      <w:pPr>
        <w:pStyle w:val="BodyText"/>
        <w:numPr>
          <w:ilvl w:val="0"/>
          <w:numId w:val="5"/>
        </w:numPr>
        <w:ind w:hanging="257"/>
        <w:rPr>
          <w:rFonts w:ascii="Garamond" w:hAnsi="Garamond"/>
        </w:rPr>
      </w:pPr>
      <w:r w:rsidRPr="00594B7B">
        <w:rPr>
          <w:rFonts w:ascii="Garamond" w:hAnsi="Garamond"/>
          <w:sz w:val="20"/>
        </w:rPr>
        <w:t>Played key role in identifying performance "pain points" and gathering SLA requirements through surveying business- and IT stakeholders, and interacting with SME’s for Auto and Property Underwriting line of business.</w:t>
      </w:r>
      <w:r w:rsidRPr="00594B7B">
        <w:rPr>
          <w:rFonts w:ascii="Garamond" w:hAnsi="Garamond"/>
        </w:rPr>
        <w:t xml:space="preserve"> </w:t>
      </w:r>
    </w:p>
    <w:p w:rsidR="001F172F" w:rsidRPr="00594B7B" w:rsidRDefault="001F172F" w:rsidP="00260443">
      <w:pPr>
        <w:pStyle w:val="BodyText"/>
        <w:numPr>
          <w:ilvl w:val="0"/>
          <w:numId w:val="5"/>
        </w:numPr>
        <w:ind w:hanging="257"/>
        <w:rPr>
          <w:rFonts w:ascii="Garamond" w:hAnsi="Garamond"/>
          <w:sz w:val="20"/>
        </w:rPr>
      </w:pPr>
      <w:proofErr w:type="spellStart"/>
      <w:r w:rsidRPr="00594B7B">
        <w:rPr>
          <w:rFonts w:ascii="Garamond" w:hAnsi="Garamond"/>
          <w:sz w:val="20"/>
        </w:rPr>
        <w:t>Perfromed</w:t>
      </w:r>
      <w:proofErr w:type="spellEnd"/>
      <w:r w:rsidRPr="00594B7B">
        <w:rPr>
          <w:rFonts w:ascii="Garamond" w:hAnsi="Garamond"/>
          <w:sz w:val="20"/>
        </w:rPr>
        <w:t xml:space="preserve"> modeling of the Business Processes and corresponding Business Domains, created diagrams using MEGA Modeling suite. Utilized </w:t>
      </w:r>
      <w:proofErr w:type="spellStart"/>
      <w:r w:rsidRPr="00594B7B">
        <w:rPr>
          <w:rFonts w:ascii="Garamond" w:hAnsi="Garamond"/>
          <w:sz w:val="20"/>
        </w:rPr>
        <w:t>ERwin</w:t>
      </w:r>
      <w:proofErr w:type="spellEnd"/>
      <w:r w:rsidRPr="00594B7B">
        <w:rPr>
          <w:rFonts w:ascii="Garamond" w:hAnsi="Garamond"/>
          <w:sz w:val="20"/>
        </w:rPr>
        <w:t xml:space="preserve"> Modeler for domain model diagramming.</w:t>
      </w:r>
    </w:p>
    <w:p w:rsidR="001F172F" w:rsidRPr="00594B7B" w:rsidRDefault="001F172F" w:rsidP="00260443">
      <w:pPr>
        <w:pStyle w:val="BodyText"/>
        <w:numPr>
          <w:ilvl w:val="0"/>
          <w:numId w:val="5"/>
        </w:numPr>
        <w:ind w:hanging="257"/>
        <w:rPr>
          <w:rFonts w:ascii="Garamond" w:hAnsi="Garamond"/>
        </w:rPr>
      </w:pPr>
      <w:r w:rsidRPr="00594B7B">
        <w:rPr>
          <w:rFonts w:ascii="Garamond" w:hAnsi="Garamond"/>
          <w:sz w:val="20"/>
        </w:rPr>
        <w:t>Interviewed business and IT personnel to validate developed business models, formally documented existing enterprise operational environment: workflows, software architecture, and information architecture.</w:t>
      </w:r>
      <w:r w:rsidRPr="00594B7B">
        <w:rPr>
          <w:rFonts w:ascii="Garamond" w:hAnsi="Garamond"/>
        </w:rPr>
        <w:t xml:space="preserve"> </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 xml:space="preserve">Produced Service Domain analysis and Service Domain modeling documentation utilizing CA </w:t>
      </w:r>
      <w:proofErr w:type="spellStart"/>
      <w:r w:rsidRPr="00594B7B">
        <w:rPr>
          <w:rFonts w:ascii="Garamond" w:hAnsi="Garamond"/>
          <w:sz w:val="20"/>
        </w:rPr>
        <w:t>ERWin</w:t>
      </w:r>
      <w:proofErr w:type="spellEnd"/>
      <w:r w:rsidRPr="00594B7B">
        <w:rPr>
          <w:rFonts w:ascii="Garamond" w:hAnsi="Garamond"/>
          <w:sz w:val="20"/>
        </w:rPr>
        <w:t xml:space="preserve"> Data and Process Modelers.</w:t>
      </w:r>
      <w:r w:rsidRPr="00594B7B">
        <w:rPr>
          <w:rFonts w:ascii="Garamond" w:hAnsi="Garamond"/>
        </w:rPr>
        <w:t xml:space="preserve"> </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Performed analysis of Productions issues both front end and backend apps. Made suitable recommendations.</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 xml:space="preserve">Analyzed existing functionalities of the </w:t>
      </w:r>
      <w:proofErr w:type="spellStart"/>
      <w:r w:rsidRPr="00594B7B">
        <w:rPr>
          <w:rFonts w:ascii="Garamond" w:hAnsi="Garamond"/>
          <w:sz w:val="20"/>
        </w:rPr>
        <w:t>RxClaim</w:t>
      </w:r>
      <w:proofErr w:type="spellEnd"/>
      <w:r w:rsidRPr="00594B7B">
        <w:rPr>
          <w:rFonts w:ascii="Garamond" w:hAnsi="Garamond"/>
          <w:sz w:val="20"/>
        </w:rPr>
        <w:t xml:space="preserve"> and QL Formulary Systems and perform detailed gap analysis between the systems of various financial, planning and distribution sectors of supply chain management.</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 xml:space="preserve">Identified and documented the functional activities, data repositories, data relations, data mapping and dependencies of </w:t>
      </w:r>
      <w:proofErr w:type="spellStart"/>
      <w:r w:rsidRPr="00594B7B">
        <w:rPr>
          <w:rFonts w:ascii="Garamond" w:hAnsi="Garamond"/>
          <w:sz w:val="20"/>
        </w:rPr>
        <w:t>RxClaim</w:t>
      </w:r>
      <w:proofErr w:type="spellEnd"/>
      <w:r w:rsidRPr="00594B7B">
        <w:rPr>
          <w:rFonts w:ascii="Garamond" w:hAnsi="Garamond"/>
          <w:sz w:val="20"/>
        </w:rPr>
        <w:t xml:space="preserve"> and the QL formulary Systems. </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 xml:space="preserve">Developed a Proof of Concept (POC) for the platforms consolidation approach to demonstrate the QL Formulary process to support the data, rules, statuses and routines of the adjudication process within the </w:t>
      </w:r>
      <w:proofErr w:type="spellStart"/>
      <w:r w:rsidRPr="00594B7B">
        <w:rPr>
          <w:rFonts w:ascii="Garamond" w:hAnsi="Garamond"/>
          <w:sz w:val="20"/>
        </w:rPr>
        <w:t>RxClaim</w:t>
      </w:r>
      <w:proofErr w:type="spellEnd"/>
      <w:r w:rsidRPr="00594B7B">
        <w:rPr>
          <w:rFonts w:ascii="Garamond" w:hAnsi="Garamond"/>
          <w:sz w:val="20"/>
        </w:rPr>
        <w:t xml:space="preserve"> system.</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Performed data mapping to support the POC developed between RXCLAIM and QL formulary system</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 xml:space="preserve">Analyzed and provided data to support the functional GAP analysis between QL and </w:t>
      </w:r>
      <w:proofErr w:type="spellStart"/>
      <w:r w:rsidRPr="00594B7B">
        <w:rPr>
          <w:rFonts w:ascii="Garamond" w:hAnsi="Garamond"/>
          <w:sz w:val="20"/>
        </w:rPr>
        <w:t>RxClaim</w:t>
      </w:r>
      <w:proofErr w:type="spellEnd"/>
      <w:r w:rsidRPr="00594B7B">
        <w:rPr>
          <w:rFonts w:ascii="Garamond" w:hAnsi="Garamond"/>
          <w:sz w:val="20"/>
        </w:rPr>
        <w:t xml:space="preserve"> Systems</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 xml:space="preserve">Provided data to support synchronization between the QL formulary and the </w:t>
      </w:r>
      <w:proofErr w:type="spellStart"/>
      <w:r w:rsidRPr="00594B7B">
        <w:rPr>
          <w:rFonts w:ascii="Garamond" w:hAnsi="Garamond"/>
          <w:sz w:val="20"/>
        </w:rPr>
        <w:t>RxClaim</w:t>
      </w:r>
      <w:proofErr w:type="spellEnd"/>
      <w:r w:rsidRPr="00594B7B">
        <w:rPr>
          <w:rFonts w:ascii="Garamond" w:hAnsi="Garamond"/>
          <w:sz w:val="20"/>
        </w:rPr>
        <w:t xml:space="preserve"> Systems</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 xml:space="preserve">Developed feasible technical approach to support  QL Formulary data mapping with that of </w:t>
      </w:r>
      <w:proofErr w:type="spellStart"/>
      <w:r w:rsidRPr="00594B7B">
        <w:rPr>
          <w:rFonts w:ascii="Garamond" w:hAnsi="Garamond"/>
          <w:sz w:val="20"/>
        </w:rPr>
        <w:t>RxClaim</w:t>
      </w:r>
      <w:proofErr w:type="spellEnd"/>
      <w:r w:rsidRPr="00594B7B">
        <w:rPr>
          <w:rFonts w:ascii="Garamond" w:hAnsi="Garamond"/>
          <w:sz w:val="20"/>
        </w:rPr>
        <w:t xml:space="preserve"> Formulary system</w:t>
      </w:r>
    </w:p>
    <w:p w:rsidR="009E6456" w:rsidRPr="00594B7B" w:rsidRDefault="009E6456" w:rsidP="00260443">
      <w:pPr>
        <w:pStyle w:val="BodyText"/>
        <w:numPr>
          <w:ilvl w:val="0"/>
          <w:numId w:val="5"/>
        </w:numPr>
        <w:ind w:hanging="257"/>
        <w:rPr>
          <w:rFonts w:ascii="Garamond" w:hAnsi="Garamond"/>
          <w:sz w:val="20"/>
        </w:rPr>
      </w:pPr>
      <w:r w:rsidRPr="00594B7B">
        <w:rPr>
          <w:rFonts w:ascii="Garamond" w:hAnsi="Garamond"/>
          <w:sz w:val="20"/>
        </w:rPr>
        <w:t xml:space="preserve">Quality Assurance: For the ECS 5 Project, verified conformity of technical documentation produced by the project team to the </w:t>
      </w:r>
      <w:proofErr w:type="spellStart"/>
      <w:r w:rsidRPr="00594B7B">
        <w:rPr>
          <w:rFonts w:ascii="Garamond" w:hAnsi="Garamond"/>
          <w:sz w:val="20"/>
        </w:rPr>
        <w:t>GalaxE</w:t>
      </w:r>
      <w:proofErr w:type="spellEnd"/>
      <w:r w:rsidRPr="00594B7B">
        <w:rPr>
          <w:rFonts w:ascii="Garamond" w:hAnsi="Garamond"/>
          <w:sz w:val="20"/>
        </w:rPr>
        <w:t xml:space="preserve"> High Quality and Best Practices standards.</w:t>
      </w:r>
    </w:p>
    <w:p w:rsidR="00075DBC" w:rsidRPr="00594B7B" w:rsidRDefault="00075DBC" w:rsidP="00260443">
      <w:pPr>
        <w:pStyle w:val="BodyText"/>
        <w:numPr>
          <w:ilvl w:val="0"/>
          <w:numId w:val="5"/>
        </w:numPr>
        <w:ind w:hanging="257"/>
        <w:rPr>
          <w:rFonts w:ascii="Garamond" w:hAnsi="Garamond"/>
        </w:rPr>
      </w:pPr>
      <w:r w:rsidRPr="00594B7B">
        <w:rPr>
          <w:rFonts w:ascii="Garamond" w:hAnsi="Garamond"/>
          <w:sz w:val="20"/>
        </w:rPr>
        <w:t>Defined Performance testing objectives, provided test case specifications, developed detailed test plan.</w:t>
      </w:r>
      <w:r w:rsidRPr="00594B7B">
        <w:rPr>
          <w:rFonts w:ascii="Garamond" w:hAnsi="Garamond"/>
        </w:rPr>
        <w:t xml:space="preserve"> </w:t>
      </w:r>
    </w:p>
    <w:p w:rsidR="00075DBC" w:rsidRPr="00594B7B" w:rsidRDefault="00075DBC" w:rsidP="00260443">
      <w:pPr>
        <w:pStyle w:val="BodyText"/>
        <w:numPr>
          <w:ilvl w:val="0"/>
          <w:numId w:val="5"/>
        </w:numPr>
        <w:ind w:hanging="257"/>
        <w:rPr>
          <w:rFonts w:ascii="Garamond" w:hAnsi="Garamond"/>
        </w:rPr>
      </w:pPr>
      <w:r w:rsidRPr="00594B7B">
        <w:rPr>
          <w:rFonts w:ascii="Garamond" w:hAnsi="Garamond"/>
          <w:sz w:val="20"/>
        </w:rPr>
        <w:t>Designed test cases and prepared test data to be used during stress and endurance testing of the system.</w:t>
      </w:r>
    </w:p>
    <w:p w:rsidR="00075DBC" w:rsidRPr="00594B7B" w:rsidRDefault="00075DBC" w:rsidP="00260443">
      <w:pPr>
        <w:pStyle w:val="BodyText"/>
        <w:numPr>
          <w:ilvl w:val="0"/>
          <w:numId w:val="5"/>
        </w:numPr>
        <w:ind w:hanging="257"/>
        <w:rPr>
          <w:rFonts w:ascii="Garamond" w:hAnsi="Garamond"/>
        </w:rPr>
      </w:pPr>
      <w:r w:rsidRPr="00594B7B">
        <w:rPr>
          <w:rFonts w:ascii="Garamond" w:hAnsi="Garamond"/>
          <w:sz w:val="20"/>
        </w:rPr>
        <w:t xml:space="preserve">Developed test scripts (HP Performance Center - </w:t>
      </w:r>
      <w:proofErr w:type="spellStart"/>
      <w:r w:rsidRPr="00594B7B">
        <w:rPr>
          <w:rFonts w:ascii="Garamond" w:hAnsi="Garamond"/>
          <w:sz w:val="20"/>
        </w:rPr>
        <w:t>VuGen</w:t>
      </w:r>
      <w:proofErr w:type="spellEnd"/>
      <w:r w:rsidRPr="00594B7B">
        <w:rPr>
          <w:rFonts w:ascii="Garamond" w:hAnsi="Garamond"/>
          <w:sz w:val="20"/>
        </w:rPr>
        <w:t>).</w:t>
      </w:r>
      <w:r w:rsidRPr="00594B7B">
        <w:rPr>
          <w:rFonts w:ascii="Garamond" w:hAnsi="Garamond"/>
        </w:rPr>
        <w:t xml:space="preserve"> </w:t>
      </w:r>
      <w:r w:rsidRPr="00594B7B">
        <w:rPr>
          <w:rFonts w:ascii="Garamond" w:hAnsi="Garamond"/>
          <w:sz w:val="20"/>
        </w:rPr>
        <w:t xml:space="preserve">Participated in Performance testing using HP Performance Center - </w:t>
      </w:r>
      <w:proofErr w:type="spellStart"/>
      <w:r w:rsidRPr="00594B7B">
        <w:rPr>
          <w:rFonts w:ascii="Garamond" w:hAnsi="Garamond"/>
          <w:sz w:val="20"/>
        </w:rPr>
        <w:t>LoadRunner</w:t>
      </w:r>
      <w:proofErr w:type="spellEnd"/>
      <w:r w:rsidRPr="00594B7B">
        <w:rPr>
          <w:rFonts w:ascii="Garamond" w:hAnsi="Garamond"/>
          <w:sz w:val="20"/>
        </w:rPr>
        <w:t>.</w:t>
      </w:r>
    </w:p>
    <w:p w:rsidR="00075DBC" w:rsidRPr="00594B7B" w:rsidRDefault="00075DBC" w:rsidP="00260443">
      <w:pPr>
        <w:pStyle w:val="BodyText"/>
        <w:numPr>
          <w:ilvl w:val="0"/>
          <w:numId w:val="5"/>
        </w:numPr>
        <w:ind w:hanging="257"/>
        <w:rPr>
          <w:rFonts w:ascii="Garamond" w:hAnsi="Garamond"/>
        </w:rPr>
      </w:pPr>
      <w:r w:rsidRPr="00594B7B">
        <w:rPr>
          <w:rFonts w:ascii="Garamond" w:hAnsi="Garamond"/>
        </w:rPr>
        <w:t xml:space="preserve"> </w:t>
      </w:r>
      <w:r w:rsidRPr="00594B7B">
        <w:rPr>
          <w:rFonts w:ascii="Garamond" w:hAnsi="Garamond"/>
          <w:sz w:val="20"/>
        </w:rPr>
        <w:t>Analyzed and aggregated test results, including system capacity and stability analysis.</w:t>
      </w:r>
      <w:r w:rsidRPr="00594B7B">
        <w:rPr>
          <w:rFonts w:ascii="Garamond" w:hAnsi="Garamond"/>
        </w:rPr>
        <w:t xml:space="preserve"> </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Developed a through bidirectional Requirements Traceability Matrix (RTM) including the traceability to the testing phase</w:t>
      </w:r>
    </w:p>
    <w:p w:rsidR="001F172F" w:rsidRPr="00594B7B" w:rsidRDefault="001F172F" w:rsidP="00260443">
      <w:pPr>
        <w:pStyle w:val="BodyText"/>
        <w:numPr>
          <w:ilvl w:val="0"/>
          <w:numId w:val="5"/>
        </w:numPr>
        <w:ind w:hanging="257"/>
        <w:rPr>
          <w:rFonts w:ascii="Garamond" w:hAnsi="Garamond"/>
        </w:rPr>
      </w:pPr>
      <w:r w:rsidRPr="00594B7B">
        <w:rPr>
          <w:rFonts w:ascii="Garamond" w:hAnsi="Garamond"/>
          <w:sz w:val="20"/>
        </w:rPr>
        <w:t>Reviewed use case artifacts and completed their analysis for testability. Through use case analysis, created detailed activity and interaction diagrams to identify critical test cases and test scenarios.</w:t>
      </w:r>
      <w:r w:rsidRPr="00594B7B">
        <w:rPr>
          <w:rFonts w:ascii="Garamond" w:hAnsi="Garamond"/>
        </w:rPr>
        <w:t xml:space="preserve"> </w:t>
      </w:r>
    </w:p>
    <w:p w:rsidR="001F172F" w:rsidRPr="00594B7B" w:rsidRDefault="00697089" w:rsidP="00260443">
      <w:pPr>
        <w:pStyle w:val="BodyText"/>
        <w:numPr>
          <w:ilvl w:val="0"/>
          <w:numId w:val="5"/>
        </w:numPr>
        <w:ind w:hanging="257"/>
        <w:rPr>
          <w:rFonts w:ascii="Garamond" w:hAnsi="Garamond"/>
          <w:sz w:val="20"/>
        </w:rPr>
      </w:pPr>
      <w:r w:rsidRPr="00594B7B">
        <w:rPr>
          <w:rFonts w:ascii="Garamond" w:hAnsi="Garamond"/>
          <w:sz w:val="20"/>
        </w:rPr>
        <w:t>Organized and managed the current state analysis phase; developed a complete set of Specialty Drugs “as-is” business process models (BPM), from intake to distribution; worked with the client teams in Rockville, MD, Richardson, TX and RI.</w:t>
      </w:r>
    </w:p>
    <w:p w:rsidR="00697089" w:rsidRPr="00594B7B" w:rsidRDefault="00697089" w:rsidP="00260443">
      <w:pPr>
        <w:pStyle w:val="BodyText"/>
        <w:numPr>
          <w:ilvl w:val="0"/>
          <w:numId w:val="5"/>
        </w:numPr>
        <w:ind w:hanging="257"/>
        <w:rPr>
          <w:rFonts w:ascii="Garamond" w:hAnsi="Garamond"/>
          <w:sz w:val="20"/>
        </w:rPr>
      </w:pPr>
      <w:r w:rsidRPr="00594B7B">
        <w:rPr>
          <w:rFonts w:ascii="Garamond" w:hAnsi="Garamond"/>
          <w:sz w:val="20"/>
        </w:rPr>
        <w:t>Documented and distributed MOM in timely manner.</w:t>
      </w:r>
    </w:p>
    <w:p w:rsidR="00697089" w:rsidRPr="00594B7B" w:rsidRDefault="00697089" w:rsidP="00260443">
      <w:pPr>
        <w:pStyle w:val="BodyText"/>
        <w:numPr>
          <w:ilvl w:val="0"/>
          <w:numId w:val="5"/>
        </w:numPr>
        <w:ind w:hanging="257"/>
        <w:rPr>
          <w:rFonts w:ascii="Garamond" w:hAnsi="Garamond"/>
          <w:sz w:val="20"/>
        </w:rPr>
      </w:pPr>
      <w:r w:rsidRPr="00594B7B">
        <w:rPr>
          <w:rFonts w:ascii="Garamond" w:hAnsi="Garamond"/>
          <w:sz w:val="20"/>
        </w:rPr>
        <w:t>Supervised and managed a team of two Business Analysts on various projects and mentored as needed.</w:t>
      </w:r>
    </w:p>
    <w:p w:rsidR="00697089" w:rsidRPr="00594B7B" w:rsidRDefault="00697089" w:rsidP="00260443">
      <w:pPr>
        <w:pStyle w:val="BodyText"/>
        <w:ind w:left="707" w:hanging="257"/>
        <w:rPr>
          <w:rFonts w:ascii="Garamond" w:hAnsi="Garamond"/>
          <w:b/>
          <w:sz w:val="20"/>
        </w:rPr>
      </w:pPr>
      <w:r w:rsidRPr="00594B7B">
        <w:rPr>
          <w:rFonts w:ascii="Garamond" w:hAnsi="Garamond"/>
          <w:b/>
          <w:sz w:val="20"/>
          <w:u w:val="single"/>
        </w:rPr>
        <w:t>Quality Assurance Analyst Responsibilities</w:t>
      </w:r>
      <w:r w:rsidRPr="00594B7B">
        <w:rPr>
          <w:rFonts w:ascii="Garamond" w:hAnsi="Garamond"/>
          <w:b/>
          <w:sz w:val="20"/>
        </w:rPr>
        <w:t xml:space="preserve">:  </w:t>
      </w:r>
    </w:p>
    <w:p w:rsidR="009E6456" w:rsidRPr="00594B7B" w:rsidRDefault="009E6456" w:rsidP="00260443">
      <w:pPr>
        <w:pStyle w:val="BodyText"/>
        <w:numPr>
          <w:ilvl w:val="0"/>
          <w:numId w:val="5"/>
        </w:numPr>
        <w:ind w:hanging="257"/>
        <w:rPr>
          <w:rFonts w:ascii="Garamond" w:hAnsi="Garamond"/>
          <w:sz w:val="20"/>
        </w:rPr>
      </w:pPr>
      <w:r w:rsidRPr="00594B7B">
        <w:rPr>
          <w:rFonts w:ascii="Garamond" w:hAnsi="Garamond"/>
          <w:sz w:val="20"/>
        </w:rPr>
        <w:t xml:space="preserve">Developed Test Strategy Document (TSD) and Test Plan Documents (TPD), including Test Case outline and traceability; organized their review and approval </w:t>
      </w:r>
    </w:p>
    <w:p w:rsidR="001F172F" w:rsidRPr="00594B7B" w:rsidRDefault="001F172F" w:rsidP="00260443">
      <w:pPr>
        <w:pStyle w:val="BodyText"/>
        <w:numPr>
          <w:ilvl w:val="0"/>
          <w:numId w:val="5"/>
        </w:numPr>
        <w:ind w:hanging="257"/>
        <w:rPr>
          <w:rFonts w:ascii="Garamond" w:hAnsi="Garamond"/>
          <w:sz w:val="20"/>
        </w:rPr>
      </w:pPr>
      <w:r w:rsidRPr="00594B7B">
        <w:rPr>
          <w:rFonts w:ascii="Garamond" w:hAnsi="Garamond"/>
          <w:sz w:val="20"/>
        </w:rPr>
        <w:t>Experience with SQL databases and executing SQL queries.</w:t>
      </w:r>
    </w:p>
    <w:p w:rsidR="00697089" w:rsidRPr="00594B7B" w:rsidRDefault="00697089" w:rsidP="00260443">
      <w:pPr>
        <w:pStyle w:val="BodyText"/>
        <w:ind w:left="707" w:hanging="257"/>
        <w:rPr>
          <w:rFonts w:ascii="Garamond" w:hAnsi="Garamond"/>
          <w:b/>
          <w:sz w:val="20"/>
        </w:rPr>
      </w:pPr>
      <w:r w:rsidRPr="00594B7B">
        <w:rPr>
          <w:rFonts w:ascii="Garamond" w:hAnsi="Garamond"/>
          <w:b/>
          <w:sz w:val="20"/>
          <w:u w:val="single"/>
        </w:rPr>
        <w:t>Project Coordinator Responsibilities</w:t>
      </w:r>
      <w:r w:rsidRPr="00594B7B">
        <w:rPr>
          <w:rFonts w:ascii="Garamond" w:hAnsi="Garamond"/>
          <w:b/>
          <w:sz w:val="20"/>
        </w:rPr>
        <w:t xml:space="preserve">:  </w:t>
      </w:r>
    </w:p>
    <w:p w:rsidR="001F172F" w:rsidRPr="00594B7B" w:rsidRDefault="001F172F" w:rsidP="00260443">
      <w:pPr>
        <w:pStyle w:val="BodyText"/>
        <w:numPr>
          <w:ilvl w:val="0"/>
          <w:numId w:val="5"/>
        </w:numPr>
        <w:tabs>
          <w:tab w:val="left" w:pos="707"/>
        </w:tabs>
        <w:ind w:hanging="257"/>
        <w:rPr>
          <w:rFonts w:ascii="Garamond" w:hAnsi="Garamond"/>
        </w:rPr>
      </w:pPr>
      <w:r w:rsidRPr="00594B7B">
        <w:rPr>
          <w:rFonts w:ascii="Garamond" w:hAnsi="Garamond"/>
          <w:sz w:val="20"/>
        </w:rPr>
        <w:t>Performed routine project management activities: from project planning through control and execution (progress monitoring, status review, phase gate review) to closing</w:t>
      </w:r>
    </w:p>
    <w:p w:rsidR="00075DBC" w:rsidRPr="00594B7B" w:rsidRDefault="00075DBC" w:rsidP="00260443">
      <w:pPr>
        <w:pStyle w:val="BodyText"/>
        <w:numPr>
          <w:ilvl w:val="0"/>
          <w:numId w:val="5"/>
        </w:numPr>
        <w:ind w:hanging="257"/>
        <w:rPr>
          <w:rFonts w:ascii="Garamond" w:hAnsi="Garamond"/>
        </w:rPr>
      </w:pPr>
      <w:r w:rsidRPr="00594B7B">
        <w:rPr>
          <w:rFonts w:ascii="Garamond" w:hAnsi="Garamond"/>
          <w:sz w:val="20"/>
        </w:rPr>
        <w:t>Played advisory role assisting project manager in defining the scope of the project with respect to BP modeling and Re-</w:t>
      </w:r>
      <w:proofErr w:type="spellStart"/>
      <w:r w:rsidRPr="00594B7B">
        <w:rPr>
          <w:rFonts w:ascii="Garamond" w:hAnsi="Garamond"/>
          <w:sz w:val="20"/>
        </w:rPr>
        <w:t>platforming</w:t>
      </w:r>
      <w:proofErr w:type="spellEnd"/>
      <w:r w:rsidRPr="00594B7B">
        <w:rPr>
          <w:rFonts w:ascii="Garamond" w:hAnsi="Garamond"/>
          <w:sz w:val="20"/>
        </w:rPr>
        <w:t xml:space="preserve"> of the application.</w:t>
      </w:r>
      <w:r w:rsidRPr="00594B7B">
        <w:rPr>
          <w:rFonts w:ascii="Garamond" w:hAnsi="Garamond"/>
        </w:rPr>
        <w:t xml:space="preserve"> </w:t>
      </w:r>
    </w:p>
    <w:p w:rsidR="009E6456" w:rsidRPr="00594B7B" w:rsidRDefault="009E6456" w:rsidP="00260443">
      <w:pPr>
        <w:pStyle w:val="BodyText"/>
        <w:numPr>
          <w:ilvl w:val="0"/>
          <w:numId w:val="5"/>
        </w:numPr>
        <w:ind w:hanging="257"/>
        <w:rPr>
          <w:rFonts w:ascii="Garamond" w:hAnsi="Garamond"/>
          <w:sz w:val="20"/>
        </w:rPr>
      </w:pPr>
      <w:r w:rsidRPr="00594B7B">
        <w:rPr>
          <w:rFonts w:ascii="Garamond" w:hAnsi="Garamond"/>
          <w:sz w:val="20"/>
        </w:rPr>
        <w:t xml:space="preserve">Assisted the project manager in applying concepts and techniques of the development resource utilization analysis; scrutinized existing Demand-Capacity Model and suggested several enhancements to it; extended metrics of resource </w:t>
      </w:r>
      <w:r w:rsidRPr="00594B7B">
        <w:rPr>
          <w:rFonts w:ascii="Garamond" w:hAnsi="Garamond"/>
          <w:sz w:val="20"/>
        </w:rPr>
        <w:lastRenderedPageBreak/>
        <w:t>allocation, tracking and optimization</w:t>
      </w:r>
    </w:p>
    <w:p w:rsidR="009E6456" w:rsidRPr="00594B7B" w:rsidRDefault="009E6456" w:rsidP="00260443">
      <w:pPr>
        <w:pStyle w:val="BodyText"/>
        <w:numPr>
          <w:ilvl w:val="0"/>
          <w:numId w:val="5"/>
        </w:numPr>
        <w:ind w:hanging="257"/>
        <w:rPr>
          <w:rFonts w:ascii="Garamond" w:hAnsi="Garamond"/>
          <w:sz w:val="20"/>
        </w:rPr>
      </w:pPr>
      <w:r w:rsidRPr="00594B7B">
        <w:rPr>
          <w:rFonts w:ascii="Garamond" w:hAnsi="Garamond"/>
          <w:sz w:val="20"/>
        </w:rPr>
        <w:t>Provided assistance in preparing Project Charter in accordance with Client’s SEP standards</w:t>
      </w:r>
      <w:r w:rsidR="00041B96" w:rsidRPr="00594B7B">
        <w:rPr>
          <w:rFonts w:ascii="Garamond" w:hAnsi="Garamond"/>
          <w:sz w:val="20"/>
        </w:rPr>
        <w:t>.</w:t>
      </w:r>
    </w:p>
    <w:p w:rsidR="009E6456" w:rsidRPr="00594B7B" w:rsidRDefault="001F172F" w:rsidP="00260443">
      <w:pPr>
        <w:pStyle w:val="BodyText"/>
        <w:ind w:left="707" w:hanging="257"/>
        <w:rPr>
          <w:rFonts w:ascii="Garamond" w:hAnsi="Garamond"/>
          <w:b/>
          <w:sz w:val="20"/>
        </w:rPr>
      </w:pPr>
      <w:r w:rsidRPr="00594B7B">
        <w:rPr>
          <w:rFonts w:ascii="Garamond" w:hAnsi="Garamond"/>
          <w:b/>
          <w:sz w:val="20"/>
          <w:u w:val="single"/>
        </w:rPr>
        <w:t>Client Relationship Manager</w:t>
      </w:r>
      <w:r w:rsidR="00697089" w:rsidRPr="00594B7B">
        <w:rPr>
          <w:rFonts w:ascii="Garamond" w:hAnsi="Garamond"/>
          <w:b/>
          <w:sz w:val="20"/>
          <w:u w:val="single"/>
        </w:rPr>
        <w:t xml:space="preserve"> Responsibilities</w:t>
      </w:r>
      <w:r w:rsidR="00697089" w:rsidRPr="00594B7B">
        <w:rPr>
          <w:rFonts w:ascii="Garamond" w:hAnsi="Garamond"/>
          <w:b/>
          <w:sz w:val="20"/>
        </w:rPr>
        <w:t>:</w:t>
      </w:r>
    </w:p>
    <w:p w:rsidR="00075DBC" w:rsidRPr="00594B7B" w:rsidRDefault="00075DBC" w:rsidP="00260443">
      <w:pPr>
        <w:pStyle w:val="BodyText"/>
        <w:numPr>
          <w:ilvl w:val="0"/>
          <w:numId w:val="5"/>
        </w:numPr>
        <w:ind w:hanging="257"/>
        <w:rPr>
          <w:rFonts w:ascii="Garamond" w:hAnsi="Garamond"/>
          <w:sz w:val="20"/>
        </w:rPr>
      </w:pPr>
      <w:r w:rsidRPr="00594B7B">
        <w:rPr>
          <w:rFonts w:ascii="Garamond" w:hAnsi="Garamond"/>
          <w:sz w:val="20"/>
        </w:rPr>
        <w:t xml:space="preserve">Facilitated in presentation of the analysis to high level management for approvals and sign off and received favorable feedback. </w:t>
      </w:r>
    </w:p>
    <w:p w:rsidR="00A41F92" w:rsidRPr="00594B7B" w:rsidRDefault="00A41F92" w:rsidP="00260443">
      <w:pPr>
        <w:pStyle w:val="BodyText"/>
        <w:numPr>
          <w:ilvl w:val="0"/>
          <w:numId w:val="5"/>
        </w:numPr>
        <w:ind w:hanging="257"/>
        <w:rPr>
          <w:rFonts w:ascii="Garamond" w:hAnsi="Garamond"/>
          <w:sz w:val="20"/>
        </w:rPr>
      </w:pPr>
      <w:r w:rsidRPr="00594B7B">
        <w:rPr>
          <w:rFonts w:ascii="Garamond" w:hAnsi="Garamond"/>
          <w:sz w:val="20"/>
        </w:rPr>
        <w:t>Developed great client relationship by maximum exposure to the client environments on-site, utilized opportunities to enhance client-facing skills by working to arrive at coherent understanding of the project objectives, and resolving usual client-consultant challenges</w:t>
      </w:r>
    </w:p>
    <w:p w:rsidR="00A41F92" w:rsidRPr="00594B7B" w:rsidRDefault="00A41F92" w:rsidP="00260443">
      <w:pPr>
        <w:pStyle w:val="BodyText"/>
        <w:numPr>
          <w:ilvl w:val="0"/>
          <w:numId w:val="5"/>
        </w:numPr>
        <w:ind w:hanging="257"/>
        <w:rPr>
          <w:rFonts w:ascii="Garamond" w:hAnsi="Garamond"/>
          <w:sz w:val="20"/>
        </w:rPr>
      </w:pPr>
      <w:r w:rsidRPr="00594B7B">
        <w:rPr>
          <w:rFonts w:ascii="Garamond" w:hAnsi="Garamond"/>
          <w:sz w:val="20"/>
        </w:rPr>
        <w:t xml:space="preserve">Facilitated adoption of the SEP and </w:t>
      </w:r>
      <w:proofErr w:type="spellStart"/>
      <w:r w:rsidRPr="00594B7B">
        <w:rPr>
          <w:rFonts w:ascii="Garamond" w:hAnsi="Garamond"/>
          <w:sz w:val="20"/>
        </w:rPr>
        <w:t>GalaxE</w:t>
      </w:r>
      <w:proofErr w:type="spellEnd"/>
      <w:r w:rsidRPr="00594B7B">
        <w:rPr>
          <w:rFonts w:ascii="Garamond" w:hAnsi="Garamond"/>
          <w:sz w:val="20"/>
        </w:rPr>
        <w:t xml:space="preserve"> BP methodologies at </w:t>
      </w:r>
      <w:proofErr w:type="spellStart"/>
      <w:r w:rsidRPr="00594B7B">
        <w:rPr>
          <w:rFonts w:ascii="Garamond" w:hAnsi="Garamond"/>
          <w:sz w:val="20"/>
        </w:rPr>
        <w:t>RxSpecialty</w:t>
      </w:r>
      <w:proofErr w:type="spellEnd"/>
      <w:r w:rsidRPr="00594B7B">
        <w:rPr>
          <w:rFonts w:ascii="Garamond" w:hAnsi="Garamond"/>
          <w:sz w:val="20"/>
        </w:rPr>
        <w:t xml:space="preserve">, </w:t>
      </w:r>
      <w:proofErr w:type="spellStart"/>
      <w:r w:rsidRPr="00594B7B">
        <w:rPr>
          <w:rFonts w:ascii="Garamond" w:hAnsi="Garamond"/>
          <w:sz w:val="20"/>
        </w:rPr>
        <w:t>ProCare</w:t>
      </w:r>
      <w:proofErr w:type="spellEnd"/>
      <w:r w:rsidRPr="00594B7B">
        <w:rPr>
          <w:rFonts w:ascii="Garamond" w:hAnsi="Garamond"/>
          <w:sz w:val="20"/>
        </w:rPr>
        <w:t xml:space="preserve"> </w:t>
      </w:r>
      <w:proofErr w:type="spellStart"/>
      <w:r w:rsidRPr="00594B7B">
        <w:rPr>
          <w:rFonts w:ascii="Garamond" w:hAnsi="Garamond"/>
          <w:sz w:val="20"/>
        </w:rPr>
        <w:t>CVS|Caremark</w:t>
      </w:r>
      <w:proofErr w:type="spellEnd"/>
      <w:r w:rsidRPr="00594B7B">
        <w:rPr>
          <w:rFonts w:ascii="Garamond" w:hAnsi="Garamond"/>
          <w:sz w:val="20"/>
        </w:rPr>
        <w:t xml:space="preserve"> Specialty Pharmacy subsidiary. Accomplishments during continuous, two-month onsite presence at client’s site in Pittsburgh, PA</w:t>
      </w:r>
    </w:p>
    <w:p w:rsidR="00A41F92" w:rsidRPr="00594B7B" w:rsidRDefault="00A41F92" w:rsidP="00260443">
      <w:pPr>
        <w:pStyle w:val="BodyText"/>
        <w:numPr>
          <w:ilvl w:val="0"/>
          <w:numId w:val="5"/>
        </w:numPr>
        <w:ind w:hanging="257"/>
        <w:rPr>
          <w:rFonts w:ascii="Garamond" w:hAnsi="Garamond"/>
          <w:sz w:val="20"/>
        </w:rPr>
      </w:pPr>
      <w:r w:rsidRPr="00594B7B">
        <w:rPr>
          <w:rFonts w:ascii="Garamond" w:hAnsi="Garamond"/>
          <w:sz w:val="20"/>
        </w:rPr>
        <w:t>Closely collaborated with client’s business analysis group to deliver the BRD and FRD documents; mentored junior BA members</w:t>
      </w:r>
      <w:r w:rsidR="00697089" w:rsidRPr="00594B7B">
        <w:rPr>
          <w:rFonts w:ascii="Garamond" w:hAnsi="Garamond"/>
          <w:sz w:val="20"/>
        </w:rPr>
        <w:t>.</w:t>
      </w:r>
    </w:p>
    <w:p w:rsidR="00A41F92" w:rsidRPr="00594B7B" w:rsidRDefault="00A41F92" w:rsidP="00260443">
      <w:pPr>
        <w:pStyle w:val="BodyText"/>
        <w:numPr>
          <w:ilvl w:val="0"/>
          <w:numId w:val="5"/>
        </w:numPr>
        <w:ind w:hanging="257"/>
        <w:rPr>
          <w:rFonts w:ascii="Garamond" w:hAnsi="Garamond"/>
          <w:sz w:val="20"/>
        </w:rPr>
      </w:pPr>
      <w:r w:rsidRPr="00594B7B">
        <w:rPr>
          <w:rFonts w:ascii="Garamond" w:hAnsi="Garamond"/>
          <w:sz w:val="20"/>
        </w:rPr>
        <w:t>Significantly improved client relationship while managing the challenges of understanding and compliancy with SEP of client’s various development teams. Received highly positive feedback from the client</w:t>
      </w:r>
    </w:p>
    <w:p w:rsidR="00697089" w:rsidRPr="00594B7B" w:rsidRDefault="00697089" w:rsidP="00260443">
      <w:pPr>
        <w:pStyle w:val="BodyText"/>
        <w:ind w:left="707" w:hanging="257"/>
        <w:rPr>
          <w:rFonts w:ascii="Garamond" w:hAnsi="Garamond"/>
          <w:b/>
          <w:sz w:val="20"/>
        </w:rPr>
      </w:pPr>
      <w:r w:rsidRPr="00594B7B">
        <w:rPr>
          <w:rFonts w:ascii="Garamond" w:hAnsi="Garamond"/>
          <w:b/>
          <w:sz w:val="20"/>
          <w:u w:val="single"/>
        </w:rPr>
        <w:t>Third Party Vendor Management Responsibilities</w:t>
      </w:r>
      <w:r w:rsidRPr="00594B7B">
        <w:rPr>
          <w:rFonts w:ascii="Garamond" w:hAnsi="Garamond"/>
          <w:b/>
          <w:sz w:val="20"/>
        </w:rPr>
        <w:t>:</w:t>
      </w:r>
    </w:p>
    <w:p w:rsidR="009E6456" w:rsidRPr="00594B7B" w:rsidRDefault="00A41F92" w:rsidP="00260443">
      <w:pPr>
        <w:pStyle w:val="BodyText"/>
        <w:numPr>
          <w:ilvl w:val="0"/>
          <w:numId w:val="5"/>
        </w:numPr>
        <w:ind w:hanging="257"/>
        <w:rPr>
          <w:rFonts w:ascii="Garamond" w:hAnsi="Garamond"/>
          <w:sz w:val="20"/>
        </w:rPr>
      </w:pPr>
      <w:r w:rsidRPr="00594B7B">
        <w:rPr>
          <w:rFonts w:ascii="Garamond" w:hAnsi="Garamond"/>
          <w:sz w:val="20"/>
        </w:rPr>
        <w:t xml:space="preserve">In collaboration with the third-party vendor </w:t>
      </w:r>
      <w:proofErr w:type="spellStart"/>
      <w:r w:rsidRPr="00594B7B">
        <w:rPr>
          <w:rFonts w:ascii="Garamond" w:hAnsi="Garamond"/>
          <w:sz w:val="20"/>
        </w:rPr>
        <w:t>LogiSolve</w:t>
      </w:r>
      <w:proofErr w:type="spellEnd"/>
      <w:r w:rsidRPr="00594B7B">
        <w:rPr>
          <w:rFonts w:ascii="Garamond" w:hAnsi="Garamond"/>
          <w:sz w:val="20"/>
        </w:rPr>
        <w:t xml:space="preserve"> LLC, developed future state BPMs that facilitated business and functional requirements elaboration; that included revision and rectification of the project scope document (PS) initially provided by the vendor</w:t>
      </w:r>
      <w:r w:rsidR="00CB0D45" w:rsidRPr="00594B7B">
        <w:rPr>
          <w:rFonts w:ascii="Garamond" w:hAnsi="Garamond"/>
          <w:sz w:val="20"/>
        </w:rPr>
        <w:t>.</w:t>
      </w:r>
    </w:p>
    <w:p w:rsidR="00A41F92" w:rsidRPr="00594B7B" w:rsidRDefault="00A41F92" w:rsidP="00260443">
      <w:pPr>
        <w:pStyle w:val="BodyText"/>
        <w:numPr>
          <w:ilvl w:val="0"/>
          <w:numId w:val="5"/>
        </w:numPr>
        <w:ind w:hanging="257"/>
        <w:rPr>
          <w:rFonts w:ascii="Garamond" w:hAnsi="Garamond"/>
          <w:sz w:val="20"/>
        </w:rPr>
      </w:pPr>
      <w:r w:rsidRPr="00594B7B">
        <w:rPr>
          <w:rFonts w:ascii="Garamond" w:hAnsi="Garamond"/>
          <w:sz w:val="20"/>
        </w:rPr>
        <w:t>Reviewed and provided detailed recommendations for the use case model (UCM) supplied by the third party contractor</w:t>
      </w:r>
      <w:r w:rsidR="00697089" w:rsidRPr="00594B7B">
        <w:rPr>
          <w:rFonts w:ascii="Garamond" w:hAnsi="Garamond"/>
          <w:sz w:val="20"/>
        </w:rPr>
        <w:t>.</w:t>
      </w:r>
    </w:p>
    <w:p w:rsidR="000748E2" w:rsidRPr="00594B7B" w:rsidRDefault="000748E2">
      <w:pPr>
        <w:pStyle w:val="BodyText"/>
        <w:rPr>
          <w:rFonts w:ascii="Garamond" w:hAnsi="Garamond"/>
          <w:b/>
          <w:sz w:val="20"/>
        </w:rPr>
      </w:pPr>
    </w:p>
    <w:p w:rsidR="00737172" w:rsidRPr="00594B7B" w:rsidRDefault="009C4270">
      <w:pPr>
        <w:pStyle w:val="BodyText"/>
        <w:rPr>
          <w:rFonts w:ascii="Garamond" w:hAnsi="Garamond"/>
        </w:rPr>
      </w:pPr>
      <w:proofErr w:type="spellStart"/>
      <w:proofErr w:type="gramStart"/>
      <w:r w:rsidRPr="00594B7B">
        <w:rPr>
          <w:rFonts w:ascii="Garamond" w:hAnsi="Garamond"/>
          <w:b/>
          <w:sz w:val="20"/>
        </w:rPr>
        <w:t>Claimetrics</w:t>
      </w:r>
      <w:proofErr w:type="spellEnd"/>
      <w:r w:rsidRPr="00594B7B">
        <w:rPr>
          <w:rFonts w:ascii="Garamond" w:hAnsi="Garamond"/>
          <w:b/>
          <w:sz w:val="20"/>
        </w:rPr>
        <w:t>.</w:t>
      </w:r>
      <w:proofErr w:type="gramEnd"/>
      <w:r w:rsidRPr="00594B7B">
        <w:rPr>
          <w:rFonts w:ascii="Garamond" w:hAnsi="Garamond"/>
          <w:b/>
          <w:sz w:val="20"/>
        </w:rPr>
        <w:t xml:space="preserve"> </w:t>
      </w:r>
      <w:r w:rsidR="009E35B7" w:rsidRPr="00594B7B">
        <w:rPr>
          <w:rFonts w:ascii="Garamond" w:hAnsi="Garamond"/>
          <w:b/>
          <w:sz w:val="20"/>
        </w:rPr>
        <w:t xml:space="preserve">Oklahoma City, </w:t>
      </w:r>
      <w:r w:rsidRPr="00594B7B">
        <w:rPr>
          <w:rFonts w:ascii="Garamond" w:hAnsi="Garamond"/>
          <w:b/>
          <w:sz w:val="20"/>
        </w:rPr>
        <w:t>O</w:t>
      </w:r>
      <w:r w:rsidR="009E35B7" w:rsidRPr="00594B7B">
        <w:rPr>
          <w:rFonts w:ascii="Garamond" w:hAnsi="Garamond"/>
          <w:b/>
          <w:sz w:val="20"/>
        </w:rPr>
        <w:t>K</w:t>
      </w:r>
      <w:r w:rsidRPr="00594B7B">
        <w:rPr>
          <w:rFonts w:ascii="Garamond" w:hAnsi="Garamond"/>
          <w:b/>
          <w:sz w:val="20"/>
        </w:rPr>
        <w:t xml:space="preserve">. </w:t>
      </w:r>
      <w:r w:rsidR="00564849" w:rsidRPr="00594B7B">
        <w:rPr>
          <w:rFonts w:ascii="Garamond" w:hAnsi="Garamond"/>
          <w:b/>
          <w:sz w:val="20"/>
        </w:rPr>
        <w:tab/>
      </w:r>
      <w:r w:rsidR="00564849" w:rsidRPr="00594B7B">
        <w:rPr>
          <w:rFonts w:ascii="Garamond" w:hAnsi="Garamond"/>
          <w:b/>
          <w:sz w:val="20"/>
        </w:rPr>
        <w:tab/>
      </w:r>
      <w:r w:rsidR="003E4D32" w:rsidRPr="00594B7B">
        <w:rPr>
          <w:rFonts w:ascii="Garamond" w:hAnsi="Garamond"/>
          <w:b/>
          <w:sz w:val="20"/>
        </w:rPr>
        <w:t>Role: CR-level I</w:t>
      </w:r>
      <w:r w:rsidR="00A90E25" w:rsidRPr="00594B7B">
        <w:rPr>
          <w:rFonts w:ascii="Garamond" w:hAnsi="Garamond"/>
          <w:b/>
          <w:sz w:val="20"/>
        </w:rPr>
        <w:tab/>
        <w:t xml:space="preserve">        </w:t>
      </w:r>
      <w:r w:rsidR="00A90E25" w:rsidRPr="00594B7B">
        <w:rPr>
          <w:rFonts w:ascii="Garamond" w:hAnsi="Garamond"/>
          <w:b/>
          <w:sz w:val="20"/>
        </w:rPr>
        <w:tab/>
      </w:r>
      <w:r w:rsidR="00260443" w:rsidRPr="00594B7B">
        <w:rPr>
          <w:rFonts w:ascii="Garamond" w:hAnsi="Garamond"/>
          <w:b/>
          <w:sz w:val="20"/>
        </w:rPr>
        <w:t xml:space="preserve">  </w:t>
      </w:r>
      <w:r w:rsidR="00B91B8F" w:rsidRPr="00594B7B">
        <w:rPr>
          <w:rFonts w:ascii="Garamond" w:hAnsi="Garamond"/>
        </w:rPr>
        <w:tab/>
      </w:r>
    </w:p>
    <w:p w:rsidR="003E4D32" w:rsidRPr="00594B7B" w:rsidRDefault="003E4D32" w:rsidP="003E4D32">
      <w:pPr>
        <w:pStyle w:val="BodyText"/>
        <w:spacing w:line="276" w:lineRule="auto"/>
        <w:rPr>
          <w:rFonts w:ascii="Garamond" w:hAnsi="Garamond"/>
        </w:rPr>
      </w:pPr>
      <w:r w:rsidRPr="00594B7B">
        <w:rPr>
          <w:rFonts w:ascii="Garamond" w:hAnsi="Garamond"/>
          <w:b/>
          <w:sz w:val="20"/>
        </w:rPr>
        <w:t>Project: Insurance, Claims, absence &amp; liability.</w:t>
      </w:r>
      <w:r w:rsidR="00A41F92" w:rsidRPr="00594B7B">
        <w:rPr>
          <w:rFonts w:ascii="Garamond" w:hAnsi="Garamond"/>
        </w:rPr>
        <w:tab/>
      </w:r>
      <w:proofErr w:type="spellStart"/>
      <w:r w:rsidR="00564849" w:rsidRPr="00594B7B">
        <w:rPr>
          <w:rFonts w:ascii="Garamond" w:hAnsi="Garamond"/>
          <w:b/>
          <w:sz w:val="20"/>
        </w:rPr>
        <w:t>Duration</w:t>
      </w:r>
      <w:proofErr w:type="gramStart"/>
      <w:r w:rsidR="00564849" w:rsidRPr="00594B7B">
        <w:rPr>
          <w:rFonts w:ascii="Garamond" w:hAnsi="Garamond"/>
          <w:b/>
          <w:sz w:val="20"/>
        </w:rPr>
        <w:t>:</w:t>
      </w:r>
      <w:r w:rsidRPr="00594B7B">
        <w:rPr>
          <w:rFonts w:ascii="Garamond" w:hAnsi="Garamond"/>
          <w:b/>
          <w:sz w:val="20"/>
        </w:rPr>
        <w:t>May</w:t>
      </w:r>
      <w:proofErr w:type="spellEnd"/>
      <w:proofErr w:type="gramEnd"/>
      <w:r w:rsidRPr="00594B7B">
        <w:rPr>
          <w:rFonts w:ascii="Garamond" w:hAnsi="Garamond"/>
          <w:b/>
          <w:sz w:val="20"/>
        </w:rPr>
        <w:t xml:space="preserve"> 2007 – Jul 2007</w:t>
      </w:r>
    </w:p>
    <w:p w:rsidR="00A41F92" w:rsidRPr="00594B7B" w:rsidRDefault="003570A3" w:rsidP="003E4D32">
      <w:pPr>
        <w:pStyle w:val="BodyText"/>
        <w:spacing w:line="276" w:lineRule="auto"/>
        <w:rPr>
          <w:rFonts w:ascii="Garamond" w:hAnsi="Garamond"/>
        </w:rPr>
      </w:pPr>
      <w:r>
        <w:rPr>
          <w:rFonts w:ascii="Garamond" w:hAnsi="Garamond"/>
          <w:b/>
          <w:noProof/>
          <w:sz w:val="20"/>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5080</wp:posOffset>
                </wp:positionV>
                <wp:extent cx="5680710" cy="0"/>
                <wp:effectExtent l="13335" t="8255" r="11430" b="10795"/>
                <wp:wrapNone/>
                <wp:docPr id="9"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0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 o:spid="_x0000_s1026" type="#_x0000_t32" style="position:absolute;margin-left:-.45pt;margin-top:.4pt;width:447.3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Hly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"/>
            </w:pict>
          </mc:Fallback>
        </mc:AlternateContent>
      </w:r>
      <w:r w:rsidR="006B72A0" w:rsidRPr="00594B7B">
        <w:rPr>
          <w:rFonts w:ascii="Garamond" w:hAnsi="Garamond"/>
          <w:b/>
          <w:sz w:val="20"/>
        </w:rPr>
        <w:t>Responsibilities:</w:t>
      </w:r>
      <w:r w:rsidR="006B72A0" w:rsidRPr="00594B7B">
        <w:rPr>
          <w:rFonts w:ascii="Garamond" w:hAnsi="Garamond"/>
        </w:rPr>
        <w:t xml:space="preserve"> </w:t>
      </w:r>
      <w:r w:rsidR="00A41F92" w:rsidRPr="00594B7B">
        <w:rPr>
          <w:rFonts w:ascii="Garamond" w:hAnsi="Garamond"/>
          <w:b/>
          <w:sz w:val="20"/>
        </w:rPr>
        <w:t xml:space="preserve"> </w:t>
      </w:r>
      <w:r w:rsidR="00A41F92" w:rsidRPr="00594B7B">
        <w:rPr>
          <w:rFonts w:ascii="Garamond" w:hAnsi="Garamond"/>
          <w:b/>
          <w:sz w:val="20"/>
        </w:rPr>
        <w:tab/>
      </w:r>
      <w:r w:rsidR="00A41F92" w:rsidRPr="00594B7B">
        <w:rPr>
          <w:rFonts w:ascii="Garamond" w:hAnsi="Garamond"/>
        </w:rPr>
        <w:t xml:space="preserve"> </w:t>
      </w:r>
      <w:r w:rsidR="006B72A0" w:rsidRPr="00594B7B">
        <w:rPr>
          <w:rFonts w:ascii="Garamond" w:hAnsi="Garamond"/>
        </w:rPr>
        <w:tab/>
      </w:r>
      <w:r w:rsidR="006B72A0" w:rsidRPr="00594B7B">
        <w:rPr>
          <w:rFonts w:ascii="Garamond" w:hAnsi="Garamond"/>
        </w:rPr>
        <w:tab/>
      </w:r>
      <w:r w:rsidR="006B72A0" w:rsidRPr="00594B7B">
        <w:rPr>
          <w:rFonts w:ascii="Garamond" w:hAnsi="Garamond"/>
        </w:rPr>
        <w:tab/>
      </w:r>
      <w:r w:rsidR="006B72A0" w:rsidRPr="00594B7B">
        <w:rPr>
          <w:rFonts w:ascii="Garamond" w:hAnsi="Garamond"/>
        </w:rPr>
        <w:tab/>
      </w:r>
      <w:r w:rsidR="006B72A0" w:rsidRPr="00594B7B">
        <w:rPr>
          <w:rFonts w:ascii="Garamond" w:hAnsi="Garamond"/>
        </w:rPr>
        <w:tab/>
      </w:r>
      <w:r w:rsidR="006B72A0" w:rsidRPr="00594B7B">
        <w:rPr>
          <w:rFonts w:ascii="Garamond" w:hAnsi="Garamond"/>
        </w:rPr>
        <w:tab/>
      </w:r>
      <w:r w:rsidR="006B72A0" w:rsidRPr="00594B7B">
        <w:rPr>
          <w:rFonts w:ascii="Garamond" w:hAnsi="Garamond"/>
        </w:rPr>
        <w:tab/>
      </w:r>
    </w:p>
    <w:p w:rsidR="00BB23E2" w:rsidRPr="00594B7B" w:rsidRDefault="00BB23E2" w:rsidP="00BB23E2">
      <w:pPr>
        <w:pStyle w:val="BodyText"/>
        <w:numPr>
          <w:ilvl w:val="0"/>
          <w:numId w:val="10"/>
        </w:numPr>
        <w:tabs>
          <w:tab w:val="left" w:pos="707"/>
        </w:tabs>
        <w:rPr>
          <w:rFonts w:ascii="Garamond" w:hAnsi="Garamond"/>
        </w:rPr>
      </w:pPr>
      <w:r w:rsidRPr="00594B7B">
        <w:rPr>
          <w:rFonts w:ascii="Garamond" w:hAnsi="Garamond"/>
          <w:sz w:val="20"/>
        </w:rPr>
        <w:t>Helping the supervisors with Workers compensation claims</w:t>
      </w:r>
      <w:r w:rsidR="00260443" w:rsidRPr="00594B7B">
        <w:rPr>
          <w:rFonts w:ascii="Garamond" w:hAnsi="Garamond"/>
          <w:sz w:val="20"/>
        </w:rPr>
        <w:t xml:space="preserve"> by updating</w:t>
      </w:r>
      <w:r w:rsidRPr="00594B7B">
        <w:rPr>
          <w:rFonts w:ascii="Garamond" w:hAnsi="Garamond"/>
          <w:sz w:val="20"/>
        </w:rPr>
        <w:t xml:space="preserve"> information on IVOS application.</w:t>
      </w:r>
      <w:r w:rsidRPr="00594B7B">
        <w:rPr>
          <w:rFonts w:ascii="Garamond" w:hAnsi="Garamond"/>
        </w:rPr>
        <w:t xml:space="preserve"> </w:t>
      </w:r>
    </w:p>
    <w:p w:rsidR="006E731A" w:rsidRPr="00594B7B" w:rsidRDefault="003E4D32" w:rsidP="00BB23E2">
      <w:pPr>
        <w:pStyle w:val="BodyText"/>
        <w:numPr>
          <w:ilvl w:val="0"/>
          <w:numId w:val="10"/>
        </w:numPr>
        <w:tabs>
          <w:tab w:val="left" w:pos="707"/>
        </w:tabs>
        <w:rPr>
          <w:rFonts w:ascii="Garamond" w:hAnsi="Garamond"/>
        </w:rPr>
      </w:pPr>
      <w:r w:rsidRPr="00594B7B">
        <w:rPr>
          <w:rFonts w:ascii="Garamond" w:hAnsi="Garamond"/>
          <w:sz w:val="20"/>
        </w:rPr>
        <w:t>Completed</w:t>
      </w:r>
      <w:r w:rsidR="00BB23E2" w:rsidRPr="00594B7B">
        <w:rPr>
          <w:rFonts w:ascii="Garamond" w:hAnsi="Garamond"/>
          <w:sz w:val="20"/>
        </w:rPr>
        <w:t xml:space="preserve"> representative assignments. </w:t>
      </w:r>
    </w:p>
    <w:p w:rsidR="00BB23E2" w:rsidRPr="00594B7B" w:rsidRDefault="00BB23E2" w:rsidP="00BB23E2">
      <w:pPr>
        <w:pStyle w:val="BodyText"/>
        <w:numPr>
          <w:ilvl w:val="0"/>
          <w:numId w:val="10"/>
        </w:numPr>
        <w:tabs>
          <w:tab w:val="left" w:pos="707"/>
        </w:tabs>
        <w:rPr>
          <w:rFonts w:ascii="Garamond" w:hAnsi="Garamond"/>
        </w:rPr>
      </w:pPr>
      <w:r w:rsidRPr="00594B7B">
        <w:rPr>
          <w:rFonts w:ascii="Garamond" w:hAnsi="Garamond"/>
          <w:sz w:val="20"/>
        </w:rPr>
        <w:t>Manage</w:t>
      </w:r>
      <w:r w:rsidR="003E4D32" w:rsidRPr="00594B7B">
        <w:rPr>
          <w:rFonts w:ascii="Garamond" w:hAnsi="Garamond"/>
          <w:sz w:val="20"/>
        </w:rPr>
        <w:t>d</w:t>
      </w:r>
      <w:r w:rsidRPr="00594B7B">
        <w:rPr>
          <w:rFonts w:ascii="Garamond" w:hAnsi="Garamond"/>
          <w:sz w:val="20"/>
        </w:rPr>
        <w:t xml:space="preserve"> CR with </w:t>
      </w:r>
      <w:proofErr w:type="spellStart"/>
      <w:r w:rsidRPr="00594B7B">
        <w:rPr>
          <w:rFonts w:ascii="Garamond" w:hAnsi="Garamond"/>
          <w:sz w:val="20"/>
        </w:rPr>
        <w:t>Payor</w:t>
      </w:r>
      <w:proofErr w:type="spellEnd"/>
      <w:r w:rsidRPr="00594B7B">
        <w:rPr>
          <w:rFonts w:ascii="Garamond" w:hAnsi="Garamond"/>
          <w:sz w:val="20"/>
        </w:rPr>
        <w:t>, Provider and Patients.</w:t>
      </w:r>
      <w:r w:rsidRPr="00594B7B">
        <w:rPr>
          <w:rFonts w:ascii="Garamond" w:hAnsi="Garamond"/>
        </w:rPr>
        <w:t xml:space="preserve"> </w:t>
      </w:r>
    </w:p>
    <w:p w:rsidR="009C4270" w:rsidRPr="00594B7B" w:rsidRDefault="009C4270">
      <w:pPr>
        <w:pStyle w:val="BodyText"/>
        <w:ind w:left="360"/>
        <w:rPr>
          <w:rFonts w:ascii="Garamond" w:hAnsi="Garamond"/>
        </w:rPr>
      </w:pPr>
    </w:p>
    <w:p w:rsidR="006E731A" w:rsidRPr="00594B7B" w:rsidRDefault="006E731A">
      <w:pPr>
        <w:pStyle w:val="BodyText"/>
        <w:ind w:left="360"/>
        <w:rPr>
          <w:rFonts w:ascii="Garamond" w:hAnsi="Garamond"/>
        </w:rPr>
      </w:pPr>
    </w:p>
    <w:p w:rsidR="00A41F92" w:rsidRPr="00594B7B" w:rsidRDefault="00A41F92" w:rsidP="00570C89">
      <w:pPr>
        <w:pStyle w:val="BodyText"/>
        <w:rPr>
          <w:rFonts w:ascii="Garamond" w:hAnsi="Garamond"/>
          <w:b/>
          <w:sz w:val="20"/>
        </w:rPr>
      </w:pPr>
      <w:proofErr w:type="gramStart"/>
      <w:r w:rsidRPr="00594B7B">
        <w:rPr>
          <w:rFonts w:ascii="Garamond" w:hAnsi="Garamond"/>
          <w:b/>
          <w:sz w:val="20"/>
        </w:rPr>
        <w:t>Oklahoma City University.</w:t>
      </w:r>
      <w:proofErr w:type="gramEnd"/>
      <w:r w:rsidR="00564849" w:rsidRPr="00594B7B">
        <w:rPr>
          <w:rFonts w:ascii="Garamond" w:hAnsi="Garamond"/>
          <w:b/>
          <w:sz w:val="20"/>
        </w:rPr>
        <w:tab/>
      </w:r>
      <w:r w:rsidR="00564849" w:rsidRPr="00594B7B">
        <w:rPr>
          <w:rFonts w:ascii="Garamond" w:hAnsi="Garamond"/>
          <w:b/>
          <w:sz w:val="20"/>
        </w:rPr>
        <w:tab/>
      </w:r>
      <w:r w:rsidR="00564849" w:rsidRPr="00594B7B">
        <w:rPr>
          <w:rFonts w:ascii="Garamond" w:hAnsi="Garamond"/>
          <w:b/>
          <w:sz w:val="20"/>
        </w:rPr>
        <w:tab/>
        <w:t xml:space="preserve">Duration: </w:t>
      </w:r>
      <w:r w:rsidR="00260443" w:rsidRPr="00594B7B">
        <w:rPr>
          <w:rFonts w:ascii="Garamond" w:hAnsi="Garamond"/>
          <w:b/>
          <w:sz w:val="20"/>
        </w:rPr>
        <w:t>Jan 2004 – Jul</w:t>
      </w:r>
      <w:r w:rsidRPr="00594B7B">
        <w:rPr>
          <w:rFonts w:ascii="Garamond" w:hAnsi="Garamond"/>
          <w:b/>
          <w:sz w:val="20"/>
        </w:rPr>
        <w:t xml:space="preserve"> 200</w:t>
      </w:r>
      <w:r w:rsidR="00260443" w:rsidRPr="00594B7B">
        <w:rPr>
          <w:rFonts w:ascii="Garamond" w:hAnsi="Garamond"/>
          <w:b/>
          <w:sz w:val="20"/>
        </w:rPr>
        <w:t>7</w:t>
      </w:r>
    </w:p>
    <w:p w:rsidR="00B91B8F" w:rsidRPr="00594B7B" w:rsidRDefault="009C4270" w:rsidP="00570C89">
      <w:pPr>
        <w:pStyle w:val="BodyText"/>
        <w:rPr>
          <w:rFonts w:ascii="Garamond" w:hAnsi="Garamond"/>
          <w:b/>
          <w:sz w:val="20"/>
        </w:rPr>
      </w:pPr>
      <w:r w:rsidRPr="00594B7B">
        <w:rPr>
          <w:rFonts w:ascii="Garamond" w:hAnsi="Garamond"/>
          <w:b/>
          <w:sz w:val="20"/>
        </w:rPr>
        <w:t xml:space="preserve">Graduate Assistant </w:t>
      </w:r>
      <w:r w:rsidR="00B86E39" w:rsidRPr="00594B7B">
        <w:rPr>
          <w:rFonts w:ascii="Garamond" w:hAnsi="Garamond"/>
          <w:b/>
          <w:sz w:val="20"/>
        </w:rPr>
        <w:t>to</w:t>
      </w:r>
      <w:r w:rsidR="00564849" w:rsidRPr="00594B7B">
        <w:rPr>
          <w:rFonts w:ascii="Garamond" w:hAnsi="Garamond"/>
          <w:b/>
          <w:sz w:val="20"/>
        </w:rPr>
        <w:t xml:space="preserve"> </w:t>
      </w:r>
      <w:proofErr w:type="spellStart"/>
      <w:r w:rsidR="00564849" w:rsidRPr="00594B7B">
        <w:rPr>
          <w:rFonts w:ascii="Garamond" w:hAnsi="Garamond"/>
          <w:b/>
          <w:sz w:val="20"/>
        </w:rPr>
        <w:t>Dir</w:t>
      </w:r>
      <w:proofErr w:type="spellEnd"/>
      <w:r w:rsidR="00564849" w:rsidRPr="00594B7B">
        <w:rPr>
          <w:rFonts w:ascii="Garamond" w:hAnsi="Garamond"/>
          <w:b/>
          <w:sz w:val="20"/>
        </w:rPr>
        <w:t xml:space="preserve"> of International Relations</w:t>
      </w:r>
      <w:r w:rsidRPr="00594B7B">
        <w:rPr>
          <w:rFonts w:ascii="Garamond" w:hAnsi="Garamond"/>
          <w:b/>
          <w:sz w:val="20"/>
        </w:rPr>
        <w:t xml:space="preserve"> </w:t>
      </w:r>
    </w:p>
    <w:p w:rsidR="00BB23E2" w:rsidRPr="00594B7B" w:rsidRDefault="003570A3" w:rsidP="003E4D32">
      <w:pPr>
        <w:pStyle w:val="BodyText"/>
        <w:rPr>
          <w:rFonts w:ascii="Garamond" w:hAnsi="Garamond"/>
        </w:rPr>
      </w:pPr>
      <w:r>
        <w:rPr>
          <w:rFonts w:ascii="Garamond" w:hAnsi="Garamond"/>
          <w:b/>
          <w:noProof/>
          <w:sz w:val="20"/>
        </w:rPr>
        <mc:AlternateContent>
          <mc:Choice Requires="wps">
            <w:drawing>
              <wp:anchor distT="0" distB="0" distL="114300" distR="114300" simplePos="0" relativeHeight="251663360" behindDoc="0" locked="0" layoutInCell="1" allowOverlap="1">
                <wp:simplePos x="0" y="0"/>
                <wp:positionH relativeFrom="column">
                  <wp:posOffset>8255</wp:posOffset>
                </wp:positionH>
                <wp:positionV relativeFrom="paragraph">
                  <wp:posOffset>10160</wp:posOffset>
                </wp:positionV>
                <wp:extent cx="5680710" cy="0"/>
                <wp:effectExtent l="8255" t="13335" r="6985" b="5715"/>
                <wp:wrapNone/>
                <wp:docPr id="8"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0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 o:spid="_x0000_s1026" type="#_x0000_t32" style="position:absolute;margin-left:.65pt;margin-top:.8pt;width:447.3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hnIAIAADw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"/>
            </w:pict>
          </mc:Fallback>
        </mc:AlternateContent>
      </w:r>
      <w:r w:rsidR="00BB23E2" w:rsidRPr="00594B7B">
        <w:rPr>
          <w:rFonts w:ascii="Garamond" w:hAnsi="Garamond"/>
          <w:b/>
          <w:sz w:val="20"/>
        </w:rPr>
        <w:t>Responsibilities:</w:t>
      </w:r>
      <w:r w:rsidR="00BB23E2" w:rsidRPr="00594B7B">
        <w:rPr>
          <w:rFonts w:ascii="Garamond" w:hAnsi="Garamond"/>
        </w:rPr>
        <w:t xml:space="preserve"> </w:t>
      </w:r>
    </w:p>
    <w:p w:rsidR="00BB23E2" w:rsidRPr="00594B7B" w:rsidRDefault="00BB23E2" w:rsidP="00BB23E2">
      <w:pPr>
        <w:pStyle w:val="BodyText"/>
        <w:numPr>
          <w:ilvl w:val="0"/>
          <w:numId w:val="10"/>
        </w:numPr>
        <w:tabs>
          <w:tab w:val="left" w:pos="707"/>
        </w:tabs>
        <w:rPr>
          <w:rFonts w:ascii="Garamond" w:hAnsi="Garamond"/>
          <w:sz w:val="20"/>
        </w:rPr>
      </w:pPr>
      <w:r w:rsidRPr="00594B7B">
        <w:rPr>
          <w:rFonts w:ascii="Garamond" w:hAnsi="Garamond"/>
          <w:sz w:val="20"/>
        </w:rPr>
        <w:t xml:space="preserve">Process admission applications and documents. Reply to all enquiries through emails. </w:t>
      </w:r>
    </w:p>
    <w:p w:rsidR="00BB23E2" w:rsidRPr="00594B7B" w:rsidRDefault="00BB23E2" w:rsidP="00BB23E2">
      <w:pPr>
        <w:pStyle w:val="BodyText"/>
        <w:numPr>
          <w:ilvl w:val="0"/>
          <w:numId w:val="10"/>
        </w:numPr>
        <w:tabs>
          <w:tab w:val="left" w:pos="707"/>
        </w:tabs>
        <w:rPr>
          <w:rFonts w:ascii="Garamond" w:hAnsi="Garamond"/>
          <w:sz w:val="20"/>
        </w:rPr>
      </w:pPr>
      <w:r w:rsidRPr="00594B7B">
        <w:rPr>
          <w:rFonts w:ascii="Garamond" w:hAnsi="Garamond"/>
          <w:sz w:val="20"/>
        </w:rPr>
        <w:t xml:space="preserve">Enter new student information before uploading into university mainframe. Provide informational support to students. </w:t>
      </w:r>
    </w:p>
    <w:p w:rsidR="00BB23E2" w:rsidRPr="00594B7B" w:rsidRDefault="00BB23E2" w:rsidP="00BB23E2">
      <w:pPr>
        <w:pStyle w:val="BodyText"/>
        <w:numPr>
          <w:ilvl w:val="0"/>
          <w:numId w:val="10"/>
        </w:numPr>
        <w:tabs>
          <w:tab w:val="left" w:pos="707"/>
        </w:tabs>
        <w:rPr>
          <w:rFonts w:ascii="Garamond" w:hAnsi="Garamond"/>
          <w:sz w:val="20"/>
        </w:rPr>
      </w:pPr>
      <w:r w:rsidRPr="00594B7B">
        <w:rPr>
          <w:rFonts w:ascii="Garamond" w:hAnsi="Garamond"/>
          <w:sz w:val="20"/>
        </w:rPr>
        <w:t xml:space="preserve">Facilitate maintenance of student records. Provide assistance in student registration and enrollment. </w:t>
      </w:r>
    </w:p>
    <w:p w:rsidR="00BB23E2" w:rsidRPr="00594B7B" w:rsidRDefault="00BB23E2" w:rsidP="00BB23E2">
      <w:pPr>
        <w:pStyle w:val="BodyText"/>
        <w:numPr>
          <w:ilvl w:val="0"/>
          <w:numId w:val="10"/>
        </w:numPr>
        <w:tabs>
          <w:tab w:val="left" w:pos="707"/>
        </w:tabs>
        <w:rPr>
          <w:rFonts w:ascii="Garamond" w:hAnsi="Garamond"/>
          <w:sz w:val="20"/>
        </w:rPr>
      </w:pPr>
      <w:r w:rsidRPr="00594B7B">
        <w:rPr>
          <w:rFonts w:ascii="Garamond" w:hAnsi="Garamond"/>
          <w:sz w:val="20"/>
        </w:rPr>
        <w:t xml:space="preserve">Assist director during university recruiting seminars. Update and maintain prospective student database in Recruitment plus. </w:t>
      </w:r>
    </w:p>
    <w:p w:rsidR="00BB23E2" w:rsidRPr="00594B7B" w:rsidRDefault="00BB23E2" w:rsidP="00BB23E2">
      <w:pPr>
        <w:pStyle w:val="BodyText"/>
        <w:numPr>
          <w:ilvl w:val="0"/>
          <w:numId w:val="10"/>
        </w:numPr>
        <w:tabs>
          <w:tab w:val="left" w:pos="707"/>
        </w:tabs>
        <w:rPr>
          <w:rFonts w:ascii="Garamond" w:hAnsi="Garamond"/>
          <w:sz w:val="20"/>
        </w:rPr>
      </w:pPr>
      <w:r w:rsidRPr="00594B7B">
        <w:rPr>
          <w:rFonts w:ascii="Garamond" w:hAnsi="Garamond"/>
          <w:sz w:val="20"/>
        </w:rPr>
        <w:t xml:space="preserve">Scheduling and hiring drivers for student pickup at airport. Maintain and update records in excel. Receive the application fee and other deposits and update records. </w:t>
      </w:r>
    </w:p>
    <w:p w:rsidR="000029BC" w:rsidRPr="00594B7B" w:rsidRDefault="000029BC" w:rsidP="00734A0E">
      <w:pPr>
        <w:pStyle w:val="BodyText"/>
        <w:rPr>
          <w:rFonts w:ascii="Garamond" w:hAnsi="Garamond"/>
          <w:b/>
          <w:sz w:val="20"/>
          <w:u w:val="single"/>
        </w:rPr>
      </w:pPr>
    </w:p>
    <w:p w:rsidR="00734A0E" w:rsidRPr="00594B7B" w:rsidRDefault="00734A0E" w:rsidP="00734A0E">
      <w:pPr>
        <w:pStyle w:val="BodyText"/>
        <w:rPr>
          <w:rFonts w:ascii="Garamond" w:hAnsi="Garamond"/>
          <w:b/>
          <w:sz w:val="20"/>
          <w:u w:val="single"/>
        </w:rPr>
      </w:pPr>
      <w:r w:rsidRPr="00594B7B">
        <w:rPr>
          <w:rFonts w:ascii="Garamond" w:hAnsi="Garamond"/>
          <w:b/>
          <w:sz w:val="20"/>
          <w:u w:val="single"/>
        </w:rPr>
        <w:t>TOOLS</w:t>
      </w:r>
      <w:r w:rsidR="00391CE0" w:rsidRPr="00594B7B">
        <w:rPr>
          <w:rFonts w:ascii="Garamond" w:hAnsi="Garamond"/>
          <w:b/>
          <w:sz w:val="20"/>
          <w:u w:val="single"/>
        </w:rPr>
        <w:t xml:space="preserve"> &amp; SKILLS:</w:t>
      </w:r>
    </w:p>
    <w:p w:rsidR="000029BC" w:rsidRPr="00594B7B" w:rsidRDefault="000029BC" w:rsidP="00734A0E">
      <w:pPr>
        <w:pStyle w:val="BodyText"/>
        <w:rPr>
          <w:rFonts w:ascii="Garamond" w:hAnsi="Garamond"/>
          <w:sz w:val="20"/>
        </w:rPr>
      </w:pPr>
    </w:p>
    <w:tbl>
      <w:tblPr>
        <w:tblStyle w:val="TableGrid"/>
        <w:tblW w:w="0" w:type="auto"/>
        <w:tblInd w:w="288" w:type="dxa"/>
        <w:tblLook w:val="04A0" w:firstRow="1" w:lastRow="0" w:firstColumn="1" w:lastColumn="0" w:noHBand="0" w:noVBand="1"/>
      </w:tblPr>
      <w:tblGrid>
        <w:gridCol w:w="1620"/>
        <w:gridCol w:w="8280"/>
      </w:tblGrid>
      <w:tr w:rsidR="003443A6" w:rsidRPr="00594B7B" w:rsidTr="003443A6">
        <w:tc>
          <w:tcPr>
            <w:tcW w:w="1620" w:type="dxa"/>
          </w:tcPr>
          <w:p w:rsidR="003443A6" w:rsidRPr="00594B7B" w:rsidRDefault="003443A6" w:rsidP="00A31D9B">
            <w:pPr>
              <w:pStyle w:val="BodyText"/>
              <w:rPr>
                <w:rFonts w:ascii="Garamond" w:hAnsi="Garamond"/>
                <w:sz w:val="20"/>
              </w:rPr>
            </w:pPr>
            <w:r w:rsidRPr="00594B7B">
              <w:rPr>
                <w:rFonts w:ascii="Garamond" w:hAnsi="Garamond"/>
                <w:sz w:val="20"/>
              </w:rPr>
              <w:t>Modeling Tools:</w:t>
            </w:r>
          </w:p>
        </w:tc>
        <w:tc>
          <w:tcPr>
            <w:tcW w:w="8280" w:type="dxa"/>
          </w:tcPr>
          <w:p w:rsidR="003443A6" w:rsidRPr="00594B7B" w:rsidRDefault="003443A6" w:rsidP="00391CE0">
            <w:pPr>
              <w:pStyle w:val="BodyText"/>
              <w:rPr>
                <w:rFonts w:ascii="Garamond" w:hAnsi="Garamond"/>
                <w:sz w:val="20"/>
              </w:rPr>
            </w:pPr>
            <w:r w:rsidRPr="00594B7B">
              <w:rPr>
                <w:rFonts w:ascii="Garamond" w:hAnsi="Garamond"/>
                <w:sz w:val="20"/>
              </w:rPr>
              <w:t xml:space="preserve">MS Visio, MS Excel, MS Power Point, </w:t>
            </w:r>
            <w:r w:rsidR="00391CE0" w:rsidRPr="00594B7B">
              <w:rPr>
                <w:rFonts w:ascii="Garamond" w:hAnsi="Garamond"/>
                <w:sz w:val="20"/>
              </w:rPr>
              <w:t xml:space="preserve">Mega Modeling Suite, </w:t>
            </w:r>
            <w:proofErr w:type="spellStart"/>
            <w:r w:rsidR="00391CE0" w:rsidRPr="00594B7B">
              <w:rPr>
                <w:rFonts w:ascii="Garamond" w:hAnsi="Garamond"/>
                <w:sz w:val="20"/>
              </w:rPr>
              <w:t>ERwin</w:t>
            </w:r>
            <w:proofErr w:type="spellEnd"/>
            <w:r w:rsidR="00391CE0" w:rsidRPr="00594B7B">
              <w:rPr>
                <w:rFonts w:ascii="Garamond" w:hAnsi="Garamond"/>
                <w:sz w:val="20"/>
              </w:rPr>
              <w:t xml:space="preserve"> Model Designer, Serena Prototype Composer, Eclipse modeling framework (EMF) Lombardi Blueprint, Lombardi </w:t>
            </w:r>
            <w:proofErr w:type="spellStart"/>
            <w:r w:rsidR="00391CE0" w:rsidRPr="00594B7B">
              <w:rPr>
                <w:rFonts w:ascii="Garamond" w:hAnsi="Garamond"/>
                <w:sz w:val="20"/>
              </w:rPr>
              <w:t>Teamworks</w:t>
            </w:r>
            <w:proofErr w:type="spellEnd"/>
            <w:r w:rsidR="00391CE0" w:rsidRPr="00594B7B">
              <w:rPr>
                <w:rFonts w:ascii="Garamond" w:hAnsi="Garamond"/>
                <w:sz w:val="20"/>
              </w:rPr>
              <w:t xml:space="preserve">, </w:t>
            </w:r>
            <w:proofErr w:type="spellStart"/>
            <w:r w:rsidR="00391CE0" w:rsidRPr="00594B7B">
              <w:rPr>
                <w:rFonts w:ascii="Garamond" w:hAnsi="Garamond"/>
                <w:sz w:val="20"/>
              </w:rPr>
              <w:t>Axure</w:t>
            </w:r>
            <w:proofErr w:type="spellEnd"/>
            <w:r w:rsidR="00391CE0" w:rsidRPr="00594B7B">
              <w:rPr>
                <w:rFonts w:ascii="Garamond" w:hAnsi="Garamond"/>
                <w:sz w:val="20"/>
              </w:rPr>
              <w:t>- Wireframes Prototyping tool, Pencil prototyping.</w:t>
            </w:r>
          </w:p>
        </w:tc>
      </w:tr>
      <w:tr w:rsidR="003443A6" w:rsidRPr="00594B7B" w:rsidTr="003443A6">
        <w:tc>
          <w:tcPr>
            <w:tcW w:w="1620" w:type="dxa"/>
          </w:tcPr>
          <w:p w:rsidR="003443A6" w:rsidRPr="00594B7B" w:rsidRDefault="00391CE0" w:rsidP="00A31D9B">
            <w:pPr>
              <w:pStyle w:val="BodyText"/>
              <w:rPr>
                <w:rFonts w:ascii="Garamond" w:hAnsi="Garamond"/>
                <w:sz w:val="20"/>
              </w:rPr>
            </w:pPr>
            <w:r w:rsidRPr="00594B7B">
              <w:rPr>
                <w:rFonts w:ascii="Garamond" w:hAnsi="Garamond"/>
                <w:sz w:val="20"/>
              </w:rPr>
              <w:t>Applications/ ALM /Databases</w:t>
            </w:r>
            <w:r w:rsidR="003443A6" w:rsidRPr="00594B7B">
              <w:rPr>
                <w:rFonts w:ascii="Garamond" w:hAnsi="Garamond"/>
                <w:sz w:val="20"/>
              </w:rPr>
              <w:t>:</w:t>
            </w:r>
          </w:p>
        </w:tc>
        <w:tc>
          <w:tcPr>
            <w:tcW w:w="8280" w:type="dxa"/>
          </w:tcPr>
          <w:p w:rsidR="00391CE0" w:rsidRPr="00594B7B" w:rsidRDefault="00391CE0" w:rsidP="00391CE0">
            <w:pPr>
              <w:pStyle w:val="BodyText"/>
              <w:rPr>
                <w:rFonts w:ascii="Garamond" w:hAnsi="Garamond"/>
                <w:sz w:val="20"/>
              </w:rPr>
            </w:pPr>
            <w:r w:rsidRPr="00594B7B">
              <w:rPr>
                <w:rFonts w:ascii="Garamond" w:hAnsi="Garamond"/>
                <w:sz w:val="20"/>
              </w:rPr>
              <w:t xml:space="preserve">TAS, EOS, APMCAS, QL, HP Performance Center. HP Quality Center, , Swing for Eclipse GUI design framework, HP </w:t>
            </w:r>
            <w:proofErr w:type="spellStart"/>
            <w:r w:rsidRPr="00594B7B">
              <w:rPr>
                <w:rFonts w:ascii="Garamond" w:hAnsi="Garamond"/>
                <w:sz w:val="20"/>
              </w:rPr>
              <w:t>Sitescope</w:t>
            </w:r>
            <w:proofErr w:type="spellEnd"/>
            <w:r w:rsidRPr="00594B7B">
              <w:rPr>
                <w:rFonts w:ascii="Garamond" w:hAnsi="Garamond"/>
                <w:sz w:val="20"/>
              </w:rPr>
              <w:t>, HP Diagnostics,  HP Real User Monitor (HP RUM), Tableau.</w:t>
            </w:r>
          </w:p>
          <w:p w:rsidR="00391CE0" w:rsidRPr="00594B7B" w:rsidRDefault="00391CE0" w:rsidP="00391CE0">
            <w:pPr>
              <w:pStyle w:val="BodyText"/>
              <w:rPr>
                <w:rFonts w:ascii="Garamond" w:hAnsi="Garamond"/>
                <w:sz w:val="20"/>
              </w:rPr>
            </w:pPr>
            <w:r w:rsidRPr="00594B7B">
              <w:rPr>
                <w:rFonts w:ascii="Garamond" w:hAnsi="Garamond"/>
                <w:sz w:val="20"/>
              </w:rPr>
              <w:t>HP Business Availability Center (HP BAC), MS Team Foundation Server.</w:t>
            </w:r>
          </w:p>
          <w:p w:rsidR="003443A6" w:rsidRPr="00594B7B" w:rsidRDefault="003443A6" w:rsidP="00391CE0">
            <w:pPr>
              <w:pStyle w:val="BodyText"/>
              <w:rPr>
                <w:rFonts w:ascii="Garamond" w:hAnsi="Garamond"/>
                <w:sz w:val="20"/>
              </w:rPr>
            </w:pPr>
            <w:r w:rsidRPr="00594B7B">
              <w:rPr>
                <w:rFonts w:ascii="Garamond" w:hAnsi="Garamond"/>
                <w:sz w:val="20"/>
              </w:rPr>
              <w:t xml:space="preserve">MS Access, SQL </w:t>
            </w:r>
            <w:r w:rsidR="00391CE0" w:rsidRPr="00594B7B">
              <w:rPr>
                <w:rFonts w:ascii="Garamond" w:hAnsi="Garamond"/>
                <w:sz w:val="20"/>
              </w:rPr>
              <w:t>Server, BPCS/AS 400</w:t>
            </w:r>
          </w:p>
        </w:tc>
      </w:tr>
      <w:tr w:rsidR="003443A6" w:rsidRPr="00594B7B" w:rsidTr="003443A6">
        <w:tc>
          <w:tcPr>
            <w:tcW w:w="1620" w:type="dxa"/>
          </w:tcPr>
          <w:p w:rsidR="003443A6" w:rsidRPr="00594B7B" w:rsidRDefault="003443A6" w:rsidP="00A31D9B">
            <w:pPr>
              <w:pStyle w:val="BodyText"/>
              <w:rPr>
                <w:rFonts w:ascii="Garamond" w:hAnsi="Garamond"/>
                <w:sz w:val="20"/>
              </w:rPr>
            </w:pPr>
            <w:r w:rsidRPr="00594B7B">
              <w:rPr>
                <w:rFonts w:ascii="Garamond" w:hAnsi="Garamond"/>
                <w:sz w:val="20"/>
              </w:rPr>
              <w:t xml:space="preserve">Modeling Skills:    </w:t>
            </w:r>
          </w:p>
        </w:tc>
        <w:tc>
          <w:tcPr>
            <w:tcW w:w="8280" w:type="dxa"/>
          </w:tcPr>
          <w:p w:rsidR="003443A6" w:rsidRPr="00594B7B" w:rsidRDefault="003443A6" w:rsidP="00A31D9B">
            <w:pPr>
              <w:pStyle w:val="BodyText"/>
              <w:rPr>
                <w:rFonts w:ascii="Garamond" w:hAnsi="Garamond"/>
                <w:sz w:val="20"/>
              </w:rPr>
            </w:pPr>
            <w:r w:rsidRPr="00594B7B">
              <w:rPr>
                <w:rFonts w:ascii="Garamond" w:hAnsi="Garamond"/>
                <w:sz w:val="20"/>
              </w:rPr>
              <w:t xml:space="preserve">Business Process Model, Flow Chart, Activity Flow diagram, Data Flow Diagrams, UML – Use Case diagram, Sequence diagram, Activity diagram, Data Modeling, Domain Modeling, Entity Relationship diagram, Gantt Charts, </w:t>
            </w:r>
            <w:proofErr w:type="spellStart"/>
            <w:r w:rsidRPr="00594B7B">
              <w:rPr>
                <w:rFonts w:ascii="Garamond" w:hAnsi="Garamond"/>
                <w:sz w:val="20"/>
              </w:rPr>
              <w:t>Burndown</w:t>
            </w:r>
            <w:proofErr w:type="spellEnd"/>
            <w:r w:rsidRPr="00594B7B">
              <w:rPr>
                <w:rFonts w:ascii="Garamond" w:hAnsi="Garamond"/>
                <w:sz w:val="20"/>
              </w:rPr>
              <w:t xml:space="preserve"> Charts.</w:t>
            </w:r>
          </w:p>
        </w:tc>
      </w:tr>
      <w:tr w:rsidR="003443A6" w:rsidRPr="00594B7B" w:rsidTr="003443A6">
        <w:tc>
          <w:tcPr>
            <w:tcW w:w="1620" w:type="dxa"/>
          </w:tcPr>
          <w:p w:rsidR="003443A6" w:rsidRPr="00594B7B" w:rsidRDefault="00391CE0" w:rsidP="00A31D9B">
            <w:pPr>
              <w:pStyle w:val="BodyText"/>
              <w:rPr>
                <w:rFonts w:ascii="Garamond" w:hAnsi="Garamond"/>
                <w:sz w:val="20"/>
              </w:rPr>
            </w:pPr>
            <w:r w:rsidRPr="00594B7B">
              <w:rPr>
                <w:rFonts w:ascii="Garamond" w:hAnsi="Garamond"/>
                <w:sz w:val="20"/>
              </w:rPr>
              <w:t>Business Skills</w:t>
            </w:r>
          </w:p>
        </w:tc>
        <w:tc>
          <w:tcPr>
            <w:tcW w:w="8280" w:type="dxa"/>
          </w:tcPr>
          <w:p w:rsidR="00391CE0" w:rsidRPr="00594B7B" w:rsidRDefault="00391CE0" w:rsidP="00391CE0">
            <w:pPr>
              <w:pStyle w:val="BodyText"/>
              <w:rPr>
                <w:rFonts w:ascii="Garamond" w:hAnsi="Garamond"/>
                <w:sz w:val="20"/>
              </w:rPr>
            </w:pPr>
            <w:r w:rsidRPr="00594B7B">
              <w:rPr>
                <w:rFonts w:ascii="Garamond" w:hAnsi="Garamond"/>
                <w:sz w:val="20"/>
              </w:rPr>
              <w:t xml:space="preserve">Prepare and facilitate executive presentations, assemble and analyze complex reports. </w:t>
            </w:r>
          </w:p>
          <w:p w:rsidR="00391CE0" w:rsidRPr="00594B7B" w:rsidRDefault="00391CE0" w:rsidP="00391CE0">
            <w:pPr>
              <w:pStyle w:val="BodyText"/>
              <w:rPr>
                <w:rFonts w:ascii="Garamond" w:hAnsi="Garamond"/>
                <w:sz w:val="20"/>
              </w:rPr>
            </w:pPr>
            <w:r w:rsidRPr="00594B7B">
              <w:rPr>
                <w:rFonts w:ascii="Garamond" w:hAnsi="Garamond"/>
                <w:sz w:val="20"/>
              </w:rPr>
              <w:t xml:space="preserve">Research and Interpret IT, marketing, and healthcare business research data to aid in Competitive Market Intelligence. </w:t>
            </w:r>
          </w:p>
          <w:p w:rsidR="003443A6" w:rsidRPr="00594B7B" w:rsidRDefault="00391CE0" w:rsidP="00391CE0">
            <w:pPr>
              <w:pStyle w:val="BodyText"/>
              <w:rPr>
                <w:rFonts w:ascii="Garamond" w:hAnsi="Garamond"/>
                <w:sz w:val="20"/>
              </w:rPr>
            </w:pPr>
            <w:r w:rsidRPr="00594B7B">
              <w:rPr>
                <w:rFonts w:ascii="Garamond" w:hAnsi="Garamond"/>
                <w:sz w:val="20"/>
              </w:rPr>
              <w:t>Project Management – Planning, Estimation, Resource optimization, Business Demand Delivery,</w:t>
            </w:r>
          </w:p>
        </w:tc>
      </w:tr>
      <w:tr w:rsidR="00391CE0" w:rsidRPr="00594B7B" w:rsidTr="003443A6">
        <w:tc>
          <w:tcPr>
            <w:tcW w:w="1620" w:type="dxa"/>
          </w:tcPr>
          <w:p w:rsidR="00391CE0" w:rsidRPr="00594B7B" w:rsidRDefault="00D8008E" w:rsidP="00D8008E">
            <w:pPr>
              <w:pStyle w:val="BodyText"/>
              <w:rPr>
                <w:rFonts w:ascii="Garamond" w:hAnsi="Garamond"/>
                <w:sz w:val="20"/>
              </w:rPr>
            </w:pPr>
            <w:r>
              <w:rPr>
                <w:rFonts w:ascii="Garamond" w:hAnsi="Garamond"/>
                <w:sz w:val="20"/>
              </w:rPr>
              <w:lastRenderedPageBreak/>
              <w:t>Inter-</w:t>
            </w:r>
            <w:r w:rsidR="00391CE0" w:rsidRPr="00594B7B">
              <w:rPr>
                <w:rFonts w:ascii="Garamond" w:hAnsi="Garamond"/>
                <w:sz w:val="20"/>
              </w:rPr>
              <w:t>Personal skills</w:t>
            </w:r>
          </w:p>
        </w:tc>
        <w:tc>
          <w:tcPr>
            <w:tcW w:w="8280" w:type="dxa"/>
          </w:tcPr>
          <w:p w:rsidR="00391CE0" w:rsidRPr="00594B7B" w:rsidRDefault="00391CE0" w:rsidP="00391CE0">
            <w:pPr>
              <w:pStyle w:val="BodyText"/>
              <w:rPr>
                <w:rFonts w:ascii="Garamond" w:hAnsi="Garamond"/>
                <w:sz w:val="20"/>
              </w:rPr>
            </w:pPr>
            <w:r w:rsidRPr="00594B7B">
              <w:rPr>
                <w:rFonts w:ascii="Garamond" w:hAnsi="Garamond"/>
                <w:sz w:val="20"/>
              </w:rPr>
              <w:t xml:space="preserve">Equally comfortable as team leader or contributor. </w:t>
            </w:r>
          </w:p>
          <w:p w:rsidR="00391CE0" w:rsidRPr="00594B7B" w:rsidRDefault="00391CE0" w:rsidP="00391CE0">
            <w:pPr>
              <w:pStyle w:val="BodyText"/>
              <w:rPr>
                <w:rFonts w:ascii="Garamond" w:hAnsi="Garamond"/>
                <w:sz w:val="20"/>
              </w:rPr>
            </w:pPr>
            <w:r w:rsidRPr="00594B7B">
              <w:rPr>
                <w:rFonts w:ascii="Garamond" w:hAnsi="Garamond"/>
                <w:sz w:val="20"/>
              </w:rPr>
              <w:t xml:space="preserve">Solution focused, Detail-oriented as needed, with great follow-up skills. </w:t>
            </w:r>
          </w:p>
          <w:p w:rsidR="00391CE0" w:rsidRPr="00594B7B" w:rsidRDefault="00391CE0" w:rsidP="00AD13B8">
            <w:pPr>
              <w:pStyle w:val="BodyText"/>
              <w:rPr>
                <w:rFonts w:ascii="Garamond" w:hAnsi="Garamond"/>
                <w:sz w:val="20"/>
              </w:rPr>
            </w:pPr>
            <w:r w:rsidRPr="00594B7B">
              <w:rPr>
                <w:rFonts w:ascii="Garamond" w:hAnsi="Garamond"/>
                <w:sz w:val="20"/>
              </w:rPr>
              <w:t xml:space="preserve">Independent thinker, exercising best judgment and awareness of environment limitations with a can-do attitude. Keen to share knowledge and expertise, to provide training and set technical direction when required. Interact with groups and individuals from various professional backgrounds and act as a liaison. Excellent interpersonal and communication skills. </w:t>
            </w:r>
          </w:p>
        </w:tc>
      </w:tr>
    </w:tbl>
    <w:p w:rsidR="00734A0E" w:rsidRPr="00594B7B" w:rsidRDefault="00734A0E" w:rsidP="00A31D9B">
      <w:pPr>
        <w:pStyle w:val="BodyText"/>
        <w:rPr>
          <w:rFonts w:ascii="Garamond" w:hAnsi="Garamond"/>
          <w:sz w:val="20"/>
        </w:rPr>
      </w:pPr>
    </w:p>
    <w:p w:rsidR="00C0397B" w:rsidRPr="00594B7B" w:rsidRDefault="0003553E" w:rsidP="00C0397B">
      <w:pPr>
        <w:pStyle w:val="BodyText"/>
        <w:rPr>
          <w:rFonts w:ascii="Garamond" w:hAnsi="Garamond"/>
          <w:sz w:val="20"/>
        </w:rPr>
      </w:pPr>
      <w:r w:rsidRPr="00594B7B">
        <w:rPr>
          <w:rFonts w:ascii="Garamond" w:hAnsi="Garamond"/>
          <w:b/>
          <w:sz w:val="20"/>
          <w:u w:val="single"/>
        </w:rPr>
        <w:t>MEMBERSHIP</w:t>
      </w:r>
      <w:r w:rsidR="00C0397B" w:rsidRPr="00594B7B">
        <w:rPr>
          <w:rFonts w:ascii="Garamond" w:hAnsi="Garamond"/>
          <w:b/>
          <w:sz w:val="20"/>
          <w:u w:val="single"/>
        </w:rPr>
        <w:tab/>
      </w:r>
      <w:r w:rsidR="00C0397B" w:rsidRPr="00594B7B">
        <w:rPr>
          <w:rFonts w:ascii="Garamond" w:hAnsi="Garamond"/>
          <w:b/>
          <w:sz w:val="20"/>
        </w:rPr>
        <w:tab/>
      </w:r>
      <w:r w:rsidR="00C0397B" w:rsidRPr="00594B7B">
        <w:rPr>
          <w:rFonts w:ascii="Garamond" w:hAnsi="Garamond"/>
          <w:b/>
          <w:sz w:val="20"/>
        </w:rPr>
        <w:tab/>
      </w:r>
      <w:r w:rsidR="00C0397B" w:rsidRPr="00594B7B">
        <w:rPr>
          <w:rFonts w:ascii="Garamond" w:hAnsi="Garamond"/>
          <w:b/>
          <w:sz w:val="20"/>
        </w:rPr>
        <w:tab/>
      </w:r>
      <w:r w:rsidR="00C0397B" w:rsidRPr="00594B7B">
        <w:rPr>
          <w:rFonts w:ascii="Garamond" w:hAnsi="Garamond"/>
          <w:b/>
          <w:sz w:val="20"/>
        </w:rPr>
        <w:tab/>
      </w:r>
      <w:r w:rsidR="00C0397B" w:rsidRPr="00594B7B">
        <w:rPr>
          <w:rFonts w:ascii="Garamond" w:hAnsi="Garamond"/>
          <w:b/>
          <w:sz w:val="20"/>
        </w:rPr>
        <w:tab/>
      </w:r>
      <w:r w:rsidR="00C0397B" w:rsidRPr="00594B7B">
        <w:rPr>
          <w:rFonts w:ascii="Garamond" w:hAnsi="Garamond"/>
          <w:b/>
          <w:sz w:val="20"/>
        </w:rPr>
        <w:tab/>
      </w:r>
    </w:p>
    <w:p w:rsidR="0003553E" w:rsidRPr="00594B7B" w:rsidRDefault="003570A3" w:rsidP="00C0397B">
      <w:pPr>
        <w:pStyle w:val="BodyText"/>
        <w:rPr>
          <w:rFonts w:ascii="Garamond" w:hAnsi="Garamond"/>
          <w:u w:val="single"/>
        </w:rPr>
      </w:pPr>
      <w:r>
        <w:rPr>
          <w:rFonts w:ascii="Garamond" w:hAnsi="Garamond"/>
          <w:b/>
          <w:noProof/>
          <w:sz w:val="20"/>
        </w:rPr>
        <mc:AlternateContent>
          <mc:Choice Requires="wps">
            <w:drawing>
              <wp:anchor distT="0" distB="0" distL="114300" distR="114300" simplePos="0" relativeHeight="251666432" behindDoc="0" locked="0" layoutInCell="1" allowOverlap="1">
                <wp:simplePos x="0" y="0"/>
                <wp:positionH relativeFrom="column">
                  <wp:posOffset>5884545</wp:posOffset>
                </wp:positionH>
                <wp:positionV relativeFrom="paragraph">
                  <wp:posOffset>16510</wp:posOffset>
                </wp:positionV>
                <wp:extent cx="90805" cy="95250"/>
                <wp:effectExtent l="26670" t="27940" r="25400" b="19685"/>
                <wp:wrapNone/>
                <wp:docPr id="7"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5250"/>
                        </a:xfrm>
                        <a:prstGeom prst="sun">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AutoShape 23" o:spid="_x0000_s1026" type="#_x0000_t183" style="position:absolute;margin-left:463.35pt;margin-top:1.3pt;width:7.15pt;height: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"/>
            </w:pict>
          </mc:Fallback>
        </mc:AlternateContent>
      </w:r>
      <w:r>
        <w:rPr>
          <w:rFonts w:ascii="Garamond" w:hAnsi="Garamond"/>
          <w:b/>
          <w:noProof/>
          <w:sz w:val="20"/>
          <w:u w:val="single"/>
        </w:rPr>
        <mc:AlternateContent>
          <mc:Choice Requires="wps">
            <w:drawing>
              <wp:anchor distT="0" distB="0" distL="114300" distR="114300" simplePos="0" relativeHeight="251668480" behindDoc="0" locked="0" layoutInCell="1" allowOverlap="1">
                <wp:simplePos x="0" y="0"/>
                <wp:positionH relativeFrom="column">
                  <wp:posOffset>4907280</wp:posOffset>
                </wp:positionH>
                <wp:positionV relativeFrom="paragraph">
                  <wp:posOffset>16510</wp:posOffset>
                </wp:positionV>
                <wp:extent cx="90805" cy="95250"/>
                <wp:effectExtent l="20955" t="27940" r="21590" b="19685"/>
                <wp:wrapNone/>
                <wp:docPr id="6"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5250"/>
                        </a:xfrm>
                        <a:prstGeom prst="sun">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 o:spid="_x0000_s1026" type="#_x0000_t183" style="position:absolute;margin-left:386.4pt;margin-top:1.3pt;width:7.15pt;height: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"/>
            </w:pict>
          </mc:Fallback>
        </mc:AlternateContent>
      </w:r>
      <w:r>
        <w:rPr>
          <w:rFonts w:ascii="Garamond" w:hAnsi="Garamond"/>
          <w:b/>
          <w:noProof/>
          <w:sz w:val="20"/>
          <w:u w:val="single"/>
        </w:rPr>
        <mc:AlternateContent>
          <mc:Choice Requires="wps">
            <w:drawing>
              <wp:anchor distT="0" distB="0" distL="114300" distR="114300" simplePos="0" relativeHeight="251667456" behindDoc="0" locked="0" layoutInCell="1" allowOverlap="1">
                <wp:simplePos x="0" y="0"/>
                <wp:positionH relativeFrom="column">
                  <wp:posOffset>2737485</wp:posOffset>
                </wp:positionH>
                <wp:positionV relativeFrom="paragraph">
                  <wp:posOffset>24765</wp:posOffset>
                </wp:positionV>
                <wp:extent cx="90805" cy="95250"/>
                <wp:effectExtent l="22860" t="26670" r="19685" b="20955"/>
                <wp:wrapNone/>
                <wp:docPr id="5"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5250"/>
                        </a:xfrm>
                        <a:prstGeom prst="sun">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 o:spid="_x0000_s1026" type="#_x0000_t183" style="position:absolute;margin-left:215.55pt;margin-top:1.95pt;width:7.15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"/>
            </w:pict>
          </mc:Fallback>
        </mc:AlternateContent>
      </w:r>
      <w:r>
        <w:rPr>
          <w:rFonts w:ascii="Garamond" w:hAnsi="Garamond"/>
          <w:b/>
          <w:noProof/>
          <w:sz w:val="20"/>
          <w:u w:val="single"/>
        </w:rPr>
        <mc:AlternateContent>
          <mc:Choice Requires="wps">
            <w:drawing>
              <wp:anchor distT="0" distB="0" distL="114300" distR="114300" simplePos="0" relativeHeight="251665408" behindDoc="0" locked="0" layoutInCell="1" allowOverlap="1">
                <wp:simplePos x="0" y="0"/>
                <wp:positionH relativeFrom="column">
                  <wp:posOffset>-41275</wp:posOffset>
                </wp:positionH>
                <wp:positionV relativeFrom="paragraph">
                  <wp:posOffset>24765</wp:posOffset>
                </wp:positionV>
                <wp:extent cx="90805" cy="95250"/>
                <wp:effectExtent l="25400" t="26670" r="26670" b="20955"/>
                <wp:wrapNone/>
                <wp:docPr id="4"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5250"/>
                        </a:xfrm>
                        <a:prstGeom prst="sun">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 o:spid="_x0000_s1026" type="#_x0000_t183" style="position:absolute;margin-left:-3.25pt;margin-top:1.95pt;width:7.15pt;height: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"/>
            </w:pict>
          </mc:Fallback>
        </mc:AlternateContent>
      </w:r>
      <w:r w:rsidR="00C0397B" w:rsidRPr="00594B7B">
        <w:rPr>
          <w:rFonts w:ascii="Garamond" w:hAnsi="Garamond"/>
          <w:b/>
          <w:sz w:val="20"/>
        </w:rPr>
        <w:t xml:space="preserve">  </w:t>
      </w:r>
      <w:r w:rsidR="0003553E" w:rsidRPr="00594B7B">
        <w:rPr>
          <w:rFonts w:ascii="Garamond" w:hAnsi="Garamond"/>
          <w:b/>
          <w:sz w:val="20"/>
        </w:rPr>
        <w:t>IIBA-International Institute of Business Analysis</w:t>
      </w:r>
      <w:r w:rsidR="00C0397B" w:rsidRPr="00594B7B">
        <w:rPr>
          <w:rFonts w:ascii="Garamond" w:hAnsi="Garamond"/>
          <w:b/>
          <w:sz w:val="20"/>
        </w:rPr>
        <w:tab/>
        <w:t xml:space="preserve">      </w:t>
      </w:r>
      <w:r w:rsidR="0003553E" w:rsidRPr="00594B7B">
        <w:rPr>
          <w:rFonts w:ascii="Garamond" w:hAnsi="Garamond"/>
          <w:b/>
          <w:sz w:val="20"/>
        </w:rPr>
        <w:t>PMI- Project Management Program</w:t>
      </w:r>
      <w:r w:rsidR="00C0397B" w:rsidRPr="00594B7B">
        <w:rPr>
          <w:rFonts w:ascii="Garamond" w:hAnsi="Garamond"/>
          <w:b/>
          <w:sz w:val="20"/>
        </w:rPr>
        <w:t xml:space="preserve">      </w:t>
      </w:r>
      <w:r w:rsidR="0003553E" w:rsidRPr="00594B7B">
        <w:rPr>
          <w:rFonts w:ascii="Garamond" w:hAnsi="Garamond"/>
          <w:b/>
          <w:sz w:val="20"/>
        </w:rPr>
        <w:t>Scrum Alliance</w:t>
      </w:r>
      <w:r w:rsidR="0003553E" w:rsidRPr="00594B7B">
        <w:rPr>
          <w:rFonts w:ascii="Garamond" w:hAnsi="Garamond"/>
          <w:u w:val="single"/>
        </w:rPr>
        <w:t xml:space="preserve"> </w:t>
      </w:r>
    </w:p>
    <w:p w:rsidR="00C0397B" w:rsidRPr="00594B7B" w:rsidRDefault="00C0397B" w:rsidP="00C0397B">
      <w:pPr>
        <w:pStyle w:val="BodyText"/>
        <w:ind w:left="707"/>
        <w:rPr>
          <w:rFonts w:ascii="Garamond" w:hAnsi="Garamond"/>
          <w:u w:val="single"/>
        </w:rPr>
      </w:pPr>
    </w:p>
    <w:p w:rsidR="00A31D9B" w:rsidRPr="00594B7B" w:rsidRDefault="00C0397B" w:rsidP="00A31D9B">
      <w:pPr>
        <w:pStyle w:val="BodyText"/>
        <w:rPr>
          <w:rFonts w:ascii="Garamond" w:hAnsi="Garamond"/>
          <w:sz w:val="20"/>
        </w:rPr>
      </w:pPr>
      <w:r w:rsidRPr="00594B7B">
        <w:rPr>
          <w:rFonts w:ascii="Garamond" w:hAnsi="Garamond"/>
          <w:b/>
          <w:sz w:val="20"/>
          <w:u w:val="single"/>
        </w:rPr>
        <w:t>REFERENCES</w:t>
      </w:r>
      <w:r w:rsidRPr="00594B7B">
        <w:rPr>
          <w:rFonts w:ascii="Garamond" w:hAnsi="Garamond"/>
          <w:b/>
          <w:sz w:val="20"/>
        </w:rPr>
        <w:t xml:space="preserve">:    </w:t>
      </w:r>
      <w:r w:rsidRPr="00594B7B">
        <w:rPr>
          <w:rFonts w:ascii="Garamond" w:hAnsi="Garamond"/>
          <w:sz w:val="20"/>
        </w:rPr>
        <w:t>Available upon request.</w:t>
      </w:r>
    </w:p>
    <w:sectPr w:rsidR="00A31D9B" w:rsidRPr="00594B7B" w:rsidSect="00C0397B">
      <w:headerReference w:type="default" r:id="rId11"/>
      <w:footerReference w:type="default" r:id="rId12"/>
      <w:footnotePr>
        <w:pos w:val="beneathText"/>
        <w:numRestart w:val="eachPage"/>
      </w:footnotePr>
      <w:endnotePr>
        <w:numFmt w:val="decimal"/>
      </w:endnotePr>
      <w:pgSz w:w="12240" w:h="15840"/>
      <w:pgMar w:top="1440" w:right="1080" w:bottom="1440" w:left="1080" w:header="567" w:footer="56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2C89" w:rsidRDefault="006E2C89" w:rsidP="003562EC">
      <w:pPr>
        <w:spacing w:before="0" w:after="0"/>
      </w:pPr>
      <w:r>
        <w:separator/>
      </w:r>
    </w:p>
  </w:endnote>
  <w:endnote w:type="continuationSeparator" w:id="0">
    <w:p w:rsidR="006E2C89" w:rsidRDefault="006E2C89" w:rsidP="003562E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StarSymbol">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Albany">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0E25" w:rsidRDefault="007F030D">
    <w:pPr>
      <w:pStyle w:val="Footer"/>
      <w:jc w:val="right"/>
    </w:pPr>
    <w:r>
      <w:fldChar w:fldCharType="begin"/>
    </w:r>
    <w:r>
      <w:instrText xml:space="preserve"> PAGE   \* MERGEFORMAT </w:instrText>
    </w:r>
    <w:r>
      <w:fldChar w:fldCharType="separate"/>
    </w:r>
    <w:r w:rsidR="001F1719">
      <w:rPr>
        <w:noProof/>
      </w:rPr>
      <w:t>4</w:t>
    </w:r>
    <w:r>
      <w:rPr>
        <w:noProof/>
      </w:rPr>
      <w:fldChar w:fldCharType="end"/>
    </w:r>
  </w:p>
  <w:p w:rsidR="00A90E25" w:rsidRPr="00C0397B" w:rsidRDefault="008A4635">
    <w:pPr>
      <w:pStyle w:val="Footer"/>
      <w:rPr>
        <w:sz w:val="20"/>
      </w:rPr>
    </w:pPr>
    <w:r>
      <w:rPr>
        <w:rStyle w:val="domain"/>
        <w:rFonts w:eastAsia="StarSymbol"/>
        <w:sz w:val="20"/>
      </w:rPr>
      <w:tab/>
    </w:r>
    <w:r w:rsidR="00C0397B">
      <w:rPr>
        <w:rStyle w:val="domain"/>
        <w:rFonts w:eastAsia="StarSymbol"/>
        <w:sz w:val="20"/>
      </w:rPr>
      <w:t xml:space="preserve">LinkedIn: </w:t>
    </w:r>
    <w:r w:rsidR="00C0397B" w:rsidRPr="00C0397B">
      <w:rPr>
        <w:rStyle w:val="domain"/>
        <w:rFonts w:eastAsia="StarSymbol"/>
        <w:sz w:val="20"/>
      </w:rPr>
      <w:t>www.linkedin.com/in/</w:t>
    </w:r>
    <w:r w:rsidR="00C0397B" w:rsidRPr="00C0397B">
      <w:rPr>
        <w:rStyle w:val="vanity-name"/>
        <w:sz w:val="20"/>
      </w:rPr>
      <w:t>shazia-fatima-ibrahim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2C89" w:rsidRDefault="006E2C89" w:rsidP="003562EC">
      <w:pPr>
        <w:spacing w:before="0" w:after="0"/>
      </w:pPr>
      <w:r>
        <w:separator/>
      </w:r>
    </w:p>
  </w:footnote>
  <w:footnote w:type="continuationSeparator" w:id="0">
    <w:p w:rsidR="006E2C89" w:rsidRDefault="006E2C89" w:rsidP="003562E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8AA" w:rsidRPr="00EE3E86" w:rsidRDefault="004A18AA" w:rsidP="00EE3E86">
    <w:pPr>
      <w:tabs>
        <w:tab w:val="left" w:pos="-270"/>
        <w:tab w:val="left" w:pos="0"/>
      </w:tabs>
      <w:spacing w:before="0" w:after="0"/>
      <w:ind w:left="360" w:hanging="360"/>
      <w:jc w:val="center"/>
      <w:rPr>
        <w:rFonts w:ascii="Garamond" w:hAnsi="Garamond"/>
        <w:b/>
        <w:color w:val="000000" w:themeColor="text1"/>
      </w:rPr>
    </w:pPr>
    <w:proofErr w:type="spellStart"/>
    <w:r w:rsidRPr="00EE3E86">
      <w:rPr>
        <w:rFonts w:ascii="Garamond" w:hAnsi="Garamond"/>
        <w:b/>
        <w:color w:val="000000" w:themeColor="text1"/>
      </w:rPr>
      <w:t>Shazia</w:t>
    </w:r>
    <w:proofErr w:type="spellEnd"/>
    <w:r w:rsidRPr="00EE3E86">
      <w:rPr>
        <w:rFonts w:ascii="Garamond" w:hAnsi="Garamond"/>
        <w:b/>
        <w:color w:val="000000" w:themeColor="text1"/>
      </w:rPr>
      <w:t xml:space="preserve"> </w:t>
    </w:r>
    <w:r w:rsidR="00074828">
      <w:rPr>
        <w:rFonts w:ascii="Garamond" w:hAnsi="Garamond"/>
        <w:b/>
        <w:color w:val="000000" w:themeColor="text1"/>
      </w:rPr>
      <w:t xml:space="preserve">F </w:t>
    </w:r>
    <w:r w:rsidRPr="00EE3E86">
      <w:rPr>
        <w:rFonts w:ascii="Garamond" w:hAnsi="Garamond"/>
        <w:b/>
        <w:color w:val="000000" w:themeColor="text1"/>
      </w:rPr>
      <w:t>Ibrahim, PMP, CSM</w:t>
    </w:r>
  </w:p>
  <w:p w:rsidR="004A18AA" w:rsidRPr="004A18AA" w:rsidRDefault="004A18AA" w:rsidP="00EE3E86">
    <w:pPr>
      <w:tabs>
        <w:tab w:val="left" w:pos="-270"/>
        <w:tab w:val="left" w:pos="0"/>
      </w:tabs>
      <w:spacing w:before="0" w:after="0"/>
      <w:ind w:left="360" w:hanging="360"/>
      <w:jc w:val="center"/>
      <w:rPr>
        <w:rFonts w:ascii="Garamond" w:hAnsi="Garamond"/>
        <w:b/>
      </w:rPr>
    </w:pPr>
    <w:r w:rsidRPr="004A18AA">
      <w:rPr>
        <w:rFonts w:ascii="Garamond" w:hAnsi="Garamond"/>
        <w:b/>
      </w:rPr>
      <w:t>Delivery Manager</w:t>
    </w:r>
    <w:r w:rsidR="00EE3E86">
      <w:rPr>
        <w:rFonts w:ascii="Garamond" w:hAnsi="Garamond"/>
        <w:b/>
      </w:rPr>
      <w:t xml:space="preserve"> </w:t>
    </w:r>
    <w:r w:rsidRPr="004A18AA">
      <w:rPr>
        <w:rFonts w:ascii="Garamond" w:hAnsi="Garamond"/>
        <w:b/>
      </w:rPr>
      <w:t>-</w:t>
    </w:r>
    <w:r w:rsidR="00EE3E86">
      <w:rPr>
        <w:rFonts w:ascii="Garamond" w:hAnsi="Garamond"/>
        <w:b/>
      </w:rPr>
      <w:t xml:space="preserve"> </w:t>
    </w:r>
    <w:r w:rsidRPr="004A18AA">
      <w:rPr>
        <w:rFonts w:ascii="Garamond" w:hAnsi="Garamond"/>
        <w:b/>
      </w:rPr>
      <w:t>Certified Scrum Master</w:t>
    </w:r>
    <w:r w:rsidR="00EE3E86">
      <w:rPr>
        <w:rFonts w:ascii="Garamond" w:hAnsi="Garamond"/>
        <w:b/>
      </w:rPr>
      <w:t xml:space="preserve"> </w:t>
    </w:r>
    <w:r w:rsidRPr="004A18AA">
      <w:rPr>
        <w:rFonts w:ascii="Garamond" w:hAnsi="Garamond"/>
        <w:b/>
      </w:rPr>
      <w:t>-</w:t>
    </w:r>
    <w:r w:rsidR="00EE3E86">
      <w:rPr>
        <w:rFonts w:ascii="Garamond" w:hAnsi="Garamond"/>
        <w:b/>
      </w:rPr>
      <w:t xml:space="preserve"> </w:t>
    </w:r>
    <w:r w:rsidRPr="004A18AA">
      <w:rPr>
        <w:rFonts w:ascii="Garamond" w:hAnsi="Garamond"/>
        <w:b/>
      </w:rPr>
      <w:t>Project Manager</w:t>
    </w:r>
  </w:p>
  <w:p w:rsidR="004A18AA" w:rsidRDefault="004A18AA" w:rsidP="00EE3E86">
    <w:pPr>
      <w:tabs>
        <w:tab w:val="left" w:pos="-270"/>
        <w:tab w:val="left" w:pos="0"/>
      </w:tabs>
      <w:spacing w:before="0" w:after="0"/>
      <w:ind w:left="360" w:hanging="360"/>
      <w:jc w:val="center"/>
      <w:rPr>
        <w:rFonts w:ascii="Garamond" w:hAnsi="Garamond"/>
        <w:b/>
        <w:sz w:val="18"/>
      </w:rPr>
    </w:pPr>
    <w:r w:rsidRPr="00EE3E86">
      <w:rPr>
        <w:rFonts w:ascii="Garamond" w:hAnsi="Garamond"/>
        <w:b/>
        <w:sz w:val="18"/>
      </w:rPr>
      <w:t xml:space="preserve">Email: </w:t>
    </w:r>
    <w:hyperlink r:id="rId1" w:history="1">
      <w:r w:rsidRPr="00EE3E86">
        <w:rPr>
          <w:rStyle w:val="Hyperlink"/>
          <w:rFonts w:ascii="Garamond" w:hAnsi="Garamond"/>
          <w:b/>
          <w:sz w:val="18"/>
        </w:rPr>
        <w:t>shazia.ibrahim@gmail.com</w:t>
      </w:r>
    </w:hyperlink>
    <w:r w:rsidRPr="00EE3E86">
      <w:rPr>
        <w:rFonts w:ascii="Garamond" w:hAnsi="Garamond"/>
        <w:sz w:val="18"/>
      </w:rPr>
      <w:tab/>
    </w:r>
    <w:r w:rsidRPr="00EE3E86">
      <w:rPr>
        <w:rFonts w:ascii="Garamond" w:hAnsi="Garamond"/>
        <w:b/>
        <w:sz w:val="18"/>
      </w:rPr>
      <w:t>Phone: 7326429993</w:t>
    </w:r>
  </w:p>
  <w:p w:rsidR="00EE3E86" w:rsidRPr="00EE3E86" w:rsidRDefault="003570A3" w:rsidP="00EE3E86">
    <w:pPr>
      <w:tabs>
        <w:tab w:val="left" w:pos="-270"/>
        <w:tab w:val="left" w:pos="0"/>
      </w:tabs>
      <w:spacing w:before="0" w:after="0"/>
      <w:ind w:left="360" w:hanging="360"/>
      <w:jc w:val="center"/>
      <w:rPr>
        <w:rFonts w:ascii="Garamond" w:hAnsi="Garamond"/>
        <w:sz w:val="18"/>
      </w:rPr>
    </w:pPr>
    <w:r>
      <w:rPr>
        <w:rFonts w:ascii="Garamond" w:hAnsi="Garamond"/>
        <w:noProof/>
        <w:sz w:val="18"/>
      </w:rPr>
      <mc:AlternateContent>
        <mc:Choice Requires="wps">
          <w:drawing>
            <wp:anchor distT="0" distB="0" distL="114300" distR="114300" simplePos="0" relativeHeight="251658240" behindDoc="0" locked="0" layoutInCell="1" allowOverlap="1">
              <wp:simplePos x="0" y="0"/>
              <wp:positionH relativeFrom="column">
                <wp:posOffset>337185</wp:posOffset>
              </wp:positionH>
              <wp:positionV relativeFrom="paragraph">
                <wp:posOffset>51435</wp:posOffset>
              </wp:positionV>
              <wp:extent cx="6059170" cy="0"/>
              <wp:effectExtent l="22860" t="26035" r="23495" b="2159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9170" cy="0"/>
                      </a:xfrm>
                      <a:prstGeom prst="straightConnector1">
                        <a:avLst/>
                      </a:prstGeom>
                      <a:noFill/>
                      <a:ln w="38100">
                        <a:solidFill>
                          <a:schemeClr val="tx2">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6.55pt;margin-top:4.05pt;width:477.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" strokecolor="#17365d [2415]" strokeweight="3pt">
              <v:shadow color="#7f7f7f [1601]" opacity=".5" offset="1pt"/>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
    <w:nsid w:val="00000002"/>
    <w:multiLevelType w:val="multilevel"/>
    <w:tmpl w:val="00000002"/>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
    <w:nsid w:val="00000003"/>
    <w:multiLevelType w:val="multilevel"/>
    <w:tmpl w:val="0000000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3">
    <w:nsid w:val="00000004"/>
    <w:multiLevelType w:val="multilevel"/>
    <w:tmpl w:val="00000004"/>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4">
    <w:nsid w:val="00000005"/>
    <w:multiLevelType w:val="multilevel"/>
    <w:tmpl w:val="00000005"/>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5">
    <w:nsid w:val="00000006"/>
    <w:multiLevelType w:val="multilevel"/>
    <w:tmpl w:val="00000006"/>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6">
    <w:nsid w:val="00000007"/>
    <w:multiLevelType w:val="multilevel"/>
    <w:tmpl w:val="00000007"/>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7">
    <w:nsid w:val="00000008"/>
    <w:multiLevelType w:val="multilevel"/>
    <w:tmpl w:val="00000008"/>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8">
    <w:nsid w:val="00000009"/>
    <w:multiLevelType w:val="multilevel"/>
    <w:tmpl w:val="00000009"/>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9">
    <w:nsid w:val="0000000A"/>
    <w:multiLevelType w:val="multilevel"/>
    <w:tmpl w:val="0000000A"/>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0">
    <w:nsid w:val="0000000B"/>
    <w:multiLevelType w:val="multilevel"/>
    <w:tmpl w:val="0000000B"/>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1">
    <w:nsid w:val="0000000C"/>
    <w:multiLevelType w:val="multilevel"/>
    <w:tmpl w:val="0000000C"/>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12">
    <w:nsid w:val="0000000D"/>
    <w:multiLevelType w:val="multilevel"/>
    <w:tmpl w:val="0000000D"/>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nsid w:val="00B673AD"/>
    <w:multiLevelType w:val="multilevel"/>
    <w:tmpl w:val="FF4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63E247C"/>
    <w:multiLevelType w:val="hybridMultilevel"/>
    <w:tmpl w:val="B91ABE8C"/>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6807C4A"/>
    <w:multiLevelType w:val="multilevel"/>
    <w:tmpl w:val="D72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6D25473"/>
    <w:multiLevelType w:val="multilevel"/>
    <w:tmpl w:val="229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0B638B"/>
    <w:multiLevelType w:val="multilevel"/>
    <w:tmpl w:val="0000000C"/>
    <w:lvl w:ilvl="0">
      <w:start w:val="1"/>
      <w:numFmt w:val="bullet"/>
      <w:lvlText w:val=""/>
      <w:lvlJc w:val="left"/>
      <w:pPr>
        <w:tabs>
          <w:tab w:val="num" w:pos="643"/>
        </w:tabs>
        <w:ind w:left="643" w:hanging="283"/>
      </w:pPr>
      <w:rPr>
        <w:rFonts w:ascii="Symbol" w:hAnsi="Symbol" w:cs="StarSymbol"/>
        <w:sz w:val="18"/>
        <w:szCs w:val="18"/>
      </w:rPr>
    </w:lvl>
    <w:lvl w:ilvl="1">
      <w:start w:val="1"/>
      <w:numFmt w:val="bullet"/>
      <w:lvlText w:val=""/>
      <w:lvlJc w:val="left"/>
      <w:pPr>
        <w:tabs>
          <w:tab w:val="num" w:pos="1350"/>
        </w:tabs>
        <w:ind w:left="1350" w:hanging="283"/>
      </w:pPr>
      <w:rPr>
        <w:rFonts w:ascii="Symbol" w:hAnsi="Symbol" w:cs="StarSymbol"/>
        <w:sz w:val="18"/>
        <w:szCs w:val="18"/>
      </w:rPr>
    </w:lvl>
    <w:lvl w:ilvl="2">
      <w:start w:val="1"/>
      <w:numFmt w:val="bullet"/>
      <w:lvlText w:val=""/>
      <w:lvlJc w:val="left"/>
      <w:pPr>
        <w:tabs>
          <w:tab w:val="num" w:pos="2057"/>
        </w:tabs>
        <w:ind w:left="2057" w:hanging="283"/>
      </w:pPr>
      <w:rPr>
        <w:rFonts w:ascii="Symbol" w:hAnsi="Symbol" w:cs="StarSymbol"/>
        <w:sz w:val="18"/>
        <w:szCs w:val="18"/>
      </w:rPr>
    </w:lvl>
    <w:lvl w:ilvl="3">
      <w:start w:val="1"/>
      <w:numFmt w:val="bullet"/>
      <w:lvlText w:val=""/>
      <w:lvlJc w:val="left"/>
      <w:pPr>
        <w:tabs>
          <w:tab w:val="num" w:pos="2764"/>
        </w:tabs>
        <w:ind w:left="2764" w:hanging="283"/>
      </w:pPr>
      <w:rPr>
        <w:rFonts w:ascii="Symbol" w:hAnsi="Symbol" w:cs="StarSymbol"/>
        <w:sz w:val="18"/>
        <w:szCs w:val="18"/>
      </w:rPr>
    </w:lvl>
    <w:lvl w:ilvl="4">
      <w:start w:val="1"/>
      <w:numFmt w:val="bullet"/>
      <w:lvlText w:val=""/>
      <w:lvlJc w:val="left"/>
      <w:pPr>
        <w:tabs>
          <w:tab w:val="num" w:pos="3471"/>
        </w:tabs>
        <w:ind w:left="3471" w:hanging="283"/>
      </w:pPr>
      <w:rPr>
        <w:rFonts w:ascii="Symbol" w:hAnsi="Symbol" w:cs="StarSymbol"/>
        <w:sz w:val="18"/>
        <w:szCs w:val="18"/>
      </w:rPr>
    </w:lvl>
    <w:lvl w:ilvl="5">
      <w:start w:val="1"/>
      <w:numFmt w:val="bullet"/>
      <w:lvlText w:val=""/>
      <w:lvlJc w:val="left"/>
      <w:pPr>
        <w:tabs>
          <w:tab w:val="num" w:pos="4178"/>
        </w:tabs>
        <w:ind w:left="4178" w:hanging="283"/>
      </w:pPr>
      <w:rPr>
        <w:rFonts w:ascii="Symbol" w:hAnsi="Symbol" w:cs="StarSymbol"/>
        <w:sz w:val="18"/>
        <w:szCs w:val="18"/>
      </w:rPr>
    </w:lvl>
    <w:lvl w:ilvl="6">
      <w:start w:val="1"/>
      <w:numFmt w:val="bullet"/>
      <w:lvlText w:val=""/>
      <w:lvlJc w:val="left"/>
      <w:pPr>
        <w:tabs>
          <w:tab w:val="num" w:pos="4885"/>
        </w:tabs>
        <w:ind w:left="4885" w:hanging="283"/>
      </w:pPr>
      <w:rPr>
        <w:rFonts w:ascii="Symbol" w:hAnsi="Symbol" w:cs="StarSymbol"/>
        <w:sz w:val="18"/>
        <w:szCs w:val="18"/>
      </w:rPr>
    </w:lvl>
    <w:lvl w:ilvl="7">
      <w:start w:val="1"/>
      <w:numFmt w:val="bullet"/>
      <w:lvlText w:val=""/>
      <w:lvlJc w:val="left"/>
      <w:pPr>
        <w:tabs>
          <w:tab w:val="num" w:pos="5592"/>
        </w:tabs>
        <w:ind w:left="5592" w:hanging="283"/>
      </w:pPr>
      <w:rPr>
        <w:rFonts w:ascii="Symbol" w:hAnsi="Symbol" w:cs="StarSymbol"/>
        <w:sz w:val="18"/>
        <w:szCs w:val="18"/>
      </w:rPr>
    </w:lvl>
    <w:lvl w:ilvl="8">
      <w:start w:val="1"/>
      <w:numFmt w:val="bullet"/>
      <w:lvlText w:val=""/>
      <w:lvlJc w:val="left"/>
      <w:pPr>
        <w:tabs>
          <w:tab w:val="num" w:pos="6299"/>
        </w:tabs>
        <w:ind w:left="6299" w:hanging="283"/>
      </w:pPr>
      <w:rPr>
        <w:rFonts w:ascii="Symbol" w:hAnsi="Symbol" w:cs="StarSymbol"/>
        <w:sz w:val="18"/>
        <w:szCs w:val="18"/>
      </w:rPr>
    </w:lvl>
  </w:abstractNum>
  <w:abstractNum w:abstractNumId="18">
    <w:nsid w:val="1F065683"/>
    <w:multiLevelType w:val="hybridMultilevel"/>
    <w:tmpl w:val="6B5A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F2F734A"/>
    <w:multiLevelType w:val="hybridMultilevel"/>
    <w:tmpl w:val="64962A5E"/>
    <w:lvl w:ilvl="0" w:tplc="1BD4E60E">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2CA4B5B"/>
    <w:multiLevelType w:val="hybridMultilevel"/>
    <w:tmpl w:val="3FA05D8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nsid w:val="24980A82"/>
    <w:multiLevelType w:val="hybridMultilevel"/>
    <w:tmpl w:val="A0F2FB3E"/>
    <w:lvl w:ilvl="0" w:tplc="1BD4E60E">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69F6234"/>
    <w:multiLevelType w:val="multilevel"/>
    <w:tmpl w:val="F50C850E"/>
    <w:lvl w:ilvl="0">
      <w:start w:val="1"/>
      <w:numFmt w:val="bullet"/>
      <w:lvlText w:val="o"/>
      <w:lvlJc w:val="left"/>
      <w:pPr>
        <w:tabs>
          <w:tab w:val="num" w:pos="1080"/>
        </w:tabs>
        <w:ind w:left="1080" w:hanging="360"/>
      </w:pPr>
      <w:rPr>
        <w:rFonts w:ascii="Courier New" w:hAnsi="Courier New" w:cs="Times New Roman" w:hint="default"/>
      </w:rPr>
    </w:lvl>
    <w:lvl w:ilvl="1">
      <w:start w:val="1"/>
      <w:numFmt w:val="bullet"/>
      <w:lvlText w:val=""/>
      <w:lvlJc w:val="left"/>
      <w:pPr>
        <w:tabs>
          <w:tab w:val="num" w:pos="1800"/>
        </w:tabs>
        <w:ind w:left="1800" w:hanging="360"/>
      </w:pPr>
      <w:rPr>
        <w:rFonts w:ascii="Wingdings" w:hAnsi="Wingdings" w:hint="default"/>
      </w:rPr>
    </w:lvl>
    <w:lvl w:ilvl="2">
      <w:start w:val="1"/>
      <w:numFmt w:val="decimal"/>
      <w:lvlText w:val="%3."/>
      <w:lvlJc w:val="left"/>
      <w:pPr>
        <w:tabs>
          <w:tab w:val="num" w:pos="2520"/>
        </w:tabs>
        <w:ind w:left="2520" w:hanging="360"/>
      </w:pPr>
      <w:rPr>
        <w:rFonts w:cs="Times New Roman"/>
      </w:rPr>
    </w:lvl>
    <w:lvl w:ilvl="3">
      <w:start w:val="1"/>
      <w:numFmt w:val="decimal"/>
      <w:lvlText w:val="%4."/>
      <w:lvlJc w:val="left"/>
      <w:pPr>
        <w:tabs>
          <w:tab w:val="num" w:pos="3240"/>
        </w:tabs>
        <w:ind w:left="3240" w:hanging="360"/>
      </w:pPr>
      <w:rPr>
        <w:rFonts w:cs="Times New Roman"/>
      </w:rPr>
    </w:lvl>
    <w:lvl w:ilvl="4">
      <w:start w:val="1"/>
      <w:numFmt w:val="decimal"/>
      <w:lvlText w:val="%5."/>
      <w:lvlJc w:val="left"/>
      <w:pPr>
        <w:tabs>
          <w:tab w:val="num" w:pos="3960"/>
        </w:tabs>
        <w:ind w:left="3960" w:hanging="360"/>
      </w:pPr>
      <w:rPr>
        <w:rFonts w:cs="Times New Roman"/>
      </w:rPr>
    </w:lvl>
    <w:lvl w:ilvl="5">
      <w:start w:val="1"/>
      <w:numFmt w:val="decimal"/>
      <w:lvlText w:val="%6."/>
      <w:lvlJc w:val="left"/>
      <w:pPr>
        <w:tabs>
          <w:tab w:val="num" w:pos="4680"/>
        </w:tabs>
        <w:ind w:left="4680" w:hanging="360"/>
      </w:pPr>
      <w:rPr>
        <w:rFonts w:cs="Times New Roman"/>
      </w:rPr>
    </w:lvl>
    <w:lvl w:ilvl="6">
      <w:start w:val="1"/>
      <w:numFmt w:val="decimal"/>
      <w:lvlText w:val="%7."/>
      <w:lvlJc w:val="left"/>
      <w:pPr>
        <w:tabs>
          <w:tab w:val="num" w:pos="5400"/>
        </w:tabs>
        <w:ind w:left="5400" w:hanging="360"/>
      </w:pPr>
      <w:rPr>
        <w:rFonts w:cs="Times New Roman"/>
      </w:rPr>
    </w:lvl>
    <w:lvl w:ilvl="7">
      <w:start w:val="1"/>
      <w:numFmt w:val="decimal"/>
      <w:lvlText w:val="%8."/>
      <w:lvlJc w:val="left"/>
      <w:pPr>
        <w:tabs>
          <w:tab w:val="num" w:pos="6120"/>
        </w:tabs>
        <w:ind w:left="6120" w:hanging="360"/>
      </w:pPr>
      <w:rPr>
        <w:rFonts w:cs="Times New Roman"/>
      </w:rPr>
    </w:lvl>
    <w:lvl w:ilvl="8">
      <w:start w:val="1"/>
      <w:numFmt w:val="decimal"/>
      <w:lvlText w:val="%9."/>
      <w:lvlJc w:val="left"/>
      <w:pPr>
        <w:tabs>
          <w:tab w:val="num" w:pos="6840"/>
        </w:tabs>
        <w:ind w:left="6840" w:hanging="360"/>
      </w:pPr>
      <w:rPr>
        <w:rFonts w:cs="Times New Roman"/>
      </w:rPr>
    </w:lvl>
  </w:abstractNum>
  <w:abstractNum w:abstractNumId="23">
    <w:nsid w:val="290B5500"/>
    <w:multiLevelType w:val="multilevel"/>
    <w:tmpl w:val="0000000C"/>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4">
    <w:nsid w:val="2FD82ABC"/>
    <w:multiLevelType w:val="hybridMultilevel"/>
    <w:tmpl w:val="6AD004CA"/>
    <w:lvl w:ilvl="0" w:tplc="04090001">
      <w:start w:val="1"/>
      <w:numFmt w:val="bullet"/>
      <w:lvlText w:val=""/>
      <w:lvlJc w:val="left"/>
      <w:pPr>
        <w:ind w:left="1427" w:hanging="360"/>
      </w:pPr>
      <w:rPr>
        <w:rFonts w:ascii="Symbol" w:hAnsi="Symbol" w:hint="default"/>
      </w:rPr>
    </w:lvl>
    <w:lvl w:ilvl="1" w:tplc="04090003" w:tentative="1">
      <w:start w:val="1"/>
      <w:numFmt w:val="bullet"/>
      <w:lvlText w:val="o"/>
      <w:lvlJc w:val="left"/>
      <w:pPr>
        <w:ind w:left="2147" w:hanging="360"/>
      </w:pPr>
      <w:rPr>
        <w:rFonts w:ascii="Courier New" w:hAnsi="Courier New" w:cs="Courier New" w:hint="default"/>
      </w:rPr>
    </w:lvl>
    <w:lvl w:ilvl="2" w:tplc="04090005" w:tentative="1">
      <w:start w:val="1"/>
      <w:numFmt w:val="bullet"/>
      <w:lvlText w:val=""/>
      <w:lvlJc w:val="left"/>
      <w:pPr>
        <w:ind w:left="2867" w:hanging="360"/>
      </w:pPr>
      <w:rPr>
        <w:rFonts w:ascii="Wingdings" w:hAnsi="Wingdings" w:hint="default"/>
      </w:rPr>
    </w:lvl>
    <w:lvl w:ilvl="3" w:tplc="04090001" w:tentative="1">
      <w:start w:val="1"/>
      <w:numFmt w:val="bullet"/>
      <w:lvlText w:val=""/>
      <w:lvlJc w:val="left"/>
      <w:pPr>
        <w:ind w:left="3587" w:hanging="360"/>
      </w:pPr>
      <w:rPr>
        <w:rFonts w:ascii="Symbol" w:hAnsi="Symbol" w:hint="default"/>
      </w:rPr>
    </w:lvl>
    <w:lvl w:ilvl="4" w:tplc="04090003" w:tentative="1">
      <w:start w:val="1"/>
      <w:numFmt w:val="bullet"/>
      <w:lvlText w:val="o"/>
      <w:lvlJc w:val="left"/>
      <w:pPr>
        <w:ind w:left="4307" w:hanging="360"/>
      </w:pPr>
      <w:rPr>
        <w:rFonts w:ascii="Courier New" w:hAnsi="Courier New" w:cs="Courier New" w:hint="default"/>
      </w:rPr>
    </w:lvl>
    <w:lvl w:ilvl="5" w:tplc="04090005" w:tentative="1">
      <w:start w:val="1"/>
      <w:numFmt w:val="bullet"/>
      <w:lvlText w:val=""/>
      <w:lvlJc w:val="left"/>
      <w:pPr>
        <w:ind w:left="5027" w:hanging="360"/>
      </w:pPr>
      <w:rPr>
        <w:rFonts w:ascii="Wingdings" w:hAnsi="Wingdings" w:hint="default"/>
      </w:rPr>
    </w:lvl>
    <w:lvl w:ilvl="6" w:tplc="04090001" w:tentative="1">
      <w:start w:val="1"/>
      <w:numFmt w:val="bullet"/>
      <w:lvlText w:val=""/>
      <w:lvlJc w:val="left"/>
      <w:pPr>
        <w:ind w:left="5747" w:hanging="360"/>
      </w:pPr>
      <w:rPr>
        <w:rFonts w:ascii="Symbol" w:hAnsi="Symbol" w:hint="default"/>
      </w:rPr>
    </w:lvl>
    <w:lvl w:ilvl="7" w:tplc="04090003" w:tentative="1">
      <w:start w:val="1"/>
      <w:numFmt w:val="bullet"/>
      <w:lvlText w:val="o"/>
      <w:lvlJc w:val="left"/>
      <w:pPr>
        <w:ind w:left="6467" w:hanging="360"/>
      </w:pPr>
      <w:rPr>
        <w:rFonts w:ascii="Courier New" w:hAnsi="Courier New" w:cs="Courier New" w:hint="default"/>
      </w:rPr>
    </w:lvl>
    <w:lvl w:ilvl="8" w:tplc="04090005" w:tentative="1">
      <w:start w:val="1"/>
      <w:numFmt w:val="bullet"/>
      <w:lvlText w:val=""/>
      <w:lvlJc w:val="left"/>
      <w:pPr>
        <w:ind w:left="7187" w:hanging="360"/>
      </w:pPr>
      <w:rPr>
        <w:rFonts w:ascii="Wingdings" w:hAnsi="Wingdings" w:hint="default"/>
      </w:rPr>
    </w:lvl>
  </w:abstractNum>
  <w:abstractNum w:abstractNumId="25">
    <w:nsid w:val="3762671B"/>
    <w:multiLevelType w:val="hybridMultilevel"/>
    <w:tmpl w:val="8304B106"/>
    <w:lvl w:ilvl="0" w:tplc="1BD4E60E">
      <w:numFmt w:val="bullet"/>
      <w:lvlText w:val="•"/>
      <w:lvlJc w:val="left"/>
      <w:pPr>
        <w:ind w:left="907" w:hanging="360"/>
      </w:pPr>
      <w:rPr>
        <w:rFonts w:ascii="Garamond" w:eastAsia="Times New Roman" w:hAnsi="Garamond"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6">
    <w:nsid w:val="37DD47F9"/>
    <w:multiLevelType w:val="hybridMultilevel"/>
    <w:tmpl w:val="06C64AC0"/>
    <w:lvl w:ilvl="0" w:tplc="3488C850">
      <w:start w:val="1"/>
      <w:numFmt w:val="bullet"/>
      <w:lvlText w:val=""/>
      <w:lvlJc w:val="left"/>
      <w:pPr>
        <w:tabs>
          <w:tab w:val="num" w:pos="1440"/>
        </w:tabs>
        <w:ind w:left="1080" w:firstLine="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nsid w:val="38DD26BF"/>
    <w:multiLevelType w:val="multilevel"/>
    <w:tmpl w:val="5F780E08"/>
    <w:lvl w:ilvl="0">
      <w:start w:val="1"/>
      <w:numFmt w:val="bullet"/>
      <w:lvlText w:val="o"/>
      <w:lvlJc w:val="left"/>
      <w:pPr>
        <w:tabs>
          <w:tab w:val="num" w:pos="1080"/>
        </w:tabs>
        <w:ind w:left="1080" w:hanging="360"/>
      </w:pPr>
      <w:rPr>
        <w:rFonts w:ascii="Courier New" w:hAnsi="Courier New" w:cs="Times New Roman" w:hint="default"/>
      </w:rPr>
    </w:lvl>
    <w:lvl w:ilvl="1">
      <w:start w:val="1"/>
      <w:numFmt w:val="decimal"/>
      <w:lvlText w:val="%2."/>
      <w:lvlJc w:val="left"/>
      <w:pPr>
        <w:tabs>
          <w:tab w:val="num" w:pos="1800"/>
        </w:tabs>
        <w:ind w:left="1800" w:hanging="360"/>
      </w:pPr>
      <w:rPr>
        <w:rFonts w:cs="Times New Roman"/>
      </w:rPr>
    </w:lvl>
    <w:lvl w:ilvl="2">
      <w:start w:val="1"/>
      <w:numFmt w:val="decimal"/>
      <w:lvlText w:val="%3."/>
      <w:lvlJc w:val="left"/>
      <w:pPr>
        <w:tabs>
          <w:tab w:val="num" w:pos="2520"/>
        </w:tabs>
        <w:ind w:left="2520" w:hanging="360"/>
      </w:pPr>
      <w:rPr>
        <w:rFonts w:cs="Times New Roman"/>
      </w:rPr>
    </w:lvl>
    <w:lvl w:ilvl="3">
      <w:start w:val="1"/>
      <w:numFmt w:val="decimal"/>
      <w:lvlText w:val="%4."/>
      <w:lvlJc w:val="left"/>
      <w:pPr>
        <w:tabs>
          <w:tab w:val="num" w:pos="3240"/>
        </w:tabs>
        <w:ind w:left="3240" w:hanging="360"/>
      </w:pPr>
      <w:rPr>
        <w:rFonts w:cs="Times New Roman"/>
      </w:rPr>
    </w:lvl>
    <w:lvl w:ilvl="4">
      <w:start w:val="1"/>
      <w:numFmt w:val="decimal"/>
      <w:lvlText w:val="%5."/>
      <w:lvlJc w:val="left"/>
      <w:pPr>
        <w:tabs>
          <w:tab w:val="num" w:pos="3960"/>
        </w:tabs>
        <w:ind w:left="3960" w:hanging="360"/>
      </w:pPr>
      <w:rPr>
        <w:rFonts w:cs="Times New Roman"/>
      </w:rPr>
    </w:lvl>
    <w:lvl w:ilvl="5">
      <w:start w:val="1"/>
      <w:numFmt w:val="decimal"/>
      <w:lvlText w:val="%6."/>
      <w:lvlJc w:val="left"/>
      <w:pPr>
        <w:tabs>
          <w:tab w:val="num" w:pos="4680"/>
        </w:tabs>
        <w:ind w:left="4680" w:hanging="360"/>
      </w:pPr>
      <w:rPr>
        <w:rFonts w:cs="Times New Roman"/>
      </w:rPr>
    </w:lvl>
    <w:lvl w:ilvl="6">
      <w:start w:val="1"/>
      <w:numFmt w:val="decimal"/>
      <w:lvlText w:val="%7."/>
      <w:lvlJc w:val="left"/>
      <w:pPr>
        <w:tabs>
          <w:tab w:val="num" w:pos="5400"/>
        </w:tabs>
        <w:ind w:left="5400" w:hanging="360"/>
      </w:pPr>
      <w:rPr>
        <w:rFonts w:cs="Times New Roman"/>
      </w:rPr>
    </w:lvl>
    <w:lvl w:ilvl="7">
      <w:start w:val="1"/>
      <w:numFmt w:val="decimal"/>
      <w:lvlText w:val="%8."/>
      <w:lvlJc w:val="left"/>
      <w:pPr>
        <w:tabs>
          <w:tab w:val="num" w:pos="6120"/>
        </w:tabs>
        <w:ind w:left="6120" w:hanging="360"/>
      </w:pPr>
      <w:rPr>
        <w:rFonts w:cs="Times New Roman"/>
      </w:rPr>
    </w:lvl>
    <w:lvl w:ilvl="8">
      <w:start w:val="1"/>
      <w:numFmt w:val="decimal"/>
      <w:lvlText w:val="%9."/>
      <w:lvlJc w:val="left"/>
      <w:pPr>
        <w:tabs>
          <w:tab w:val="num" w:pos="6840"/>
        </w:tabs>
        <w:ind w:left="6840" w:hanging="360"/>
      </w:pPr>
      <w:rPr>
        <w:rFonts w:cs="Times New Roman"/>
      </w:rPr>
    </w:lvl>
  </w:abstractNum>
  <w:abstractNum w:abstractNumId="28">
    <w:nsid w:val="3CC80B02"/>
    <w:multiLevelType w:val="hybridMultilevel"/>
    <w:tmpl w:val="0246A8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BA5255"/>
    <w:multiLevelType w:val="hybridMultilevel"/>
    <w:tmpl w:val="BE426F46"/>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0">
    <w:nsid w:val="44C040BF"/>
    <w:multiLevelType w:val="hybridMultilevel"/>
    <w:tmpl w:val="3C920D8A"/>
    <w:lvl w:ilvl="0" w:tplc="1BD4E60E">
      <w:numFmt w:val="bullet"/>
      <w:lvlText w:val="•"/>
      <w:lvlJc w:val="left"/>
      <w:pPr>
        <w:ind w:left="810" w:hanging="360"/>
      </w:pPr>
      <w:rPr>
        <w:rFonts w:ascii="Garamond" w:eastAsia="Times New Roman" w:hAnsi="Garamond"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nsid w:val="4C202A33"/>
    <w:multiLevelType w:val="hybridMultilevel"/>
    <w:tmpl w:val="5218D95E"/>
    <w:lvl w:ilvl="0" w:tplc="18F01ACE">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34E2651"/>
    <w:multiLevelType w:val="hybridMultilevel"/>
    <w:tmpl w:val="427625B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3">
    <w:nsid w:val="58592A11"/>
    <w:multiLevelType w:val="hybridMultilevel"/>
    <w:tmpl w:val="0E2C1E9E"/>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4">
    <w:nsid w:val="5DD57ADC"/>
    <w:multiLevelType w:val="hybridMultilevel"/>
    <w:tmpl w:val="34F2A808"/>
    <w:lvl w:ilvl="0" w:tplc="18F01ACE">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E035064"/>
    <w:multiLevelType w:val="multilevel"/>
    <w:tmpl w:val="B8F89448"/>
    <w:lvl w:ilvl="0">
      <w:start w:val="1"/>
      <w:numFmt w:val="bullet"/>
      <w:lvlText w:val="o"/>
      <w:lvlJc w:val="left"/>
      <w:pPr>
        <w:tabs>
          <w:tab w:val="num" w:pos="1080"/>
        </w:tabs>
        <w:ind w:left="1080" w:hanging="360"/>
      </w:pPr>
      <w:rPr>
        <w:rFonts w:ascii="Courier New" w:hAnsi="Courier New" w:cs="Times New Roman" w:hint="default"/>
      </w:rPr>
    </w:lvl>
    <w:lvl w:ilvl="1">
      <w:start w:val="1"/>
      <w:numFmt w:val="decimal"/>
      <w:lvlText w:val="%2."/>
      <w:lvlJc w:val="left"/>
      <w:pPr>
        <w:tabs>
          <w:tab w:val="num" w:pos="1800"/>
        </w:tabs>
        <w:ind w:left="1800" w:hanging="360"/>
      </w:pPr>
      <w:rPr>
        <w:rFonts w:cs="Times New Roman"/>
      </w:rPr>
    </w:lvl>
    <w:lvl w:ilvl="2">
      <w:start w:val="1"/>
      <w:numFmt w:val="decimal"/>
      <w:lvlText w:val="%3."/>
      <w:lvlJc w:val="left"/>
      <w:pPr>
        <w:tabs>
          <w:tab w:val="num" w:pos="2520"/>
        </w:tabs>
        <w:ind w:left="2520" w:hanging="360"/>
      </w:pPr>
      <w:rPr>
        <w:rFonts w:cs="Times New Roman"/>
      </w:rPr>
    </w:lvl>
    <w:lvl w:ilvl="3">
      <w:start w:val="1"/>
      <w:numFmt w:val="decimal"/>
      <w:lvlText w:val="%4."/>
      <w:lvlJc w:val="left"/>
      <w:pPr>
        <w:tabs>
          <w:tab w:val="num" w:pos="3240"/>
        </w:tabs>
        <w:ind w:left="3240" w:hanging="360"/>
      </w:pPr>
      <w:rPr>
        <w:rFonts w:cs="Times New Roman"/>
      </w:rPr>
    </w:lvl>
    <w:lvl w:ilvl="4">
      <w:start w:val="1"/>
      <w:numFmt w:val="decimal"/>
      <w:lvlText w:val="%5."/>
      <w:lvlJc w:val="left"/>
      <w:pPr>
        <w:tabs>
          <w:tab w:val="num" w:pos="3960"/>
        </w:tabs>
        <w:ind w:left="3960" w:hanging="360"/>
      </w:pPr>
      <w:rPr>
        <w:rFonts w:cs="Times New Roman"/>
      </w:rPr>
    </w:lvl>
    <w:lvl w:ilvl="5">
      <w:start w:val="1"/>
      <w:numFmt w:val="decimal"/>
      <w:lvlText w:val="%6."/>
      <w:lvlJc w:val="left"/>
      <w:pPr>
        <w:tabs>
          <w:tab w:val="num" w:pos="4680"/>
        </w:tabs>
        <w:ind w:left="4680" w:hanging="360"/>
      </w:pPr>
      <w:rPr>
        <w:rFonts w:cs="Times New Roman"/>
      </w:rPr>
    </w:lvl>
    <w:lvl w:ilvl="6">
      <w:start w:val="1"/>
      <w:numFmt w:val="decimal"/>
      <w:lvlText w:val="%7."/>
      <w:lvlJc w:val="left"/>
      <w:pPr>
        <w:tabs>
          <w:tab w:val="num" w:pos="5400"/>
        </w:tabs>
        <w:ind w:left="5400" w:hanging="360"/>
      </w:pPr>
      <w:rPr>
        <w:rFonts w:cs="Times New Roman"/>
      </w:rPr>
    </w:lvl>
    <w:lvl w:ilvl="7">
      <w:start w:val="1"/>
      <w:numFmt w:val="decimal"/>
      <w:lvlText w:val="%8."/>
      <w:lvlJc w:val="left"/>
      <w:pPr>
        <w:tabs>
          <w:tab w:val="num" w:pos="6120"/>
        </w:tabs>
        <w:ind w:left="6120" w:hanging="360"/>
      </w:pPr>
      <w:rPr>
        <w:rFonts w:cs="Times New Roman"/>
      </w:rPr>
    </w:lvl>
    <w:lvl w:ilvl="8">
      <w:start w:val="1"/>
      <w:numFmt w:val="decimal"/>
      <w:lvlText w:val="%9."/>
      <w:lvlJc w:val="left"/>
      <w:pPr>
        <w:tabs>
          <w:tab w:val="num" w:pos="6840"/>
        </w:tabs>
        <w:ind w:left="6840" w:hanging="360"/>
      </w:pPr>
      <w:rPr>
        <w:rFonts w:cs="Times New Roman"/>
      </w:rPr>
    </w:lvl>
  </w:abstractNum>
  <w:abstractNum w:abstractNumId="36">
    <w:nsid w:val="60CB1E82"/>
    <w:multiLevelType w:val="multilevel"/>
    <w:tmpl w:val="534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950322"/>
    <w:multiLevelType w:val="multilevel"/>
    <w:tmpl w:val="D04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1D33C9"/>
    <w:multiLevelType w:val="multilevel"/>
    <w:tmpl w:val="D84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34522F"/>
    <w:multiLevelType w:val="multilevel"/>
    <w:tmpl w:val="23DC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F91318B"/>
    <w:multiLevelType w:val="hybridMultilevel"/>
    <w:tmpl w:val="BEDA2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32"/>
  </w:num>
  <w:num w:numId="15">
    <w:abstractNumId w:val="20"/>
  </w:num>
  <w:num w:numId="16">
    <w:abstractNumId w:val="2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num>
  <w:num w:numId="20">
    <w:abstractNumId w:val="29"/>
  </w:num>
  <w:num w:numId="21">
    <w:abstractNumId w:val="25"/>
  </w:num>
  <w:num w:numId="22">
    <w:abstractNumId w:val="40"/>
  </w:num>
  <w:num w:numId="23">
    <w:abstractNumId w:val="18"/>
  </w:num>
  <w:num w:numId="24">
    <w:abstractNumId w:val="21"/>
  </w:num>
  <w:num w:numId="25">
    <w:abstractNumId w:val="19"/>
  </w:num>
  <w:num w:numId="26">
    <w:abstractNumId w:val="36"/>
  </w:num>
  <w:num w:numId="27">
    <w:abstractNumId w:val="15"/>
  </w:num>
  <w:num w:numId="28">
    <w:abstractNumId w:val="37"/>
  </w:num>
  <w:num w:numId="29">
    <w:abstractNumId w:val="13"/>
  </w:num>
  <w:num w:numId="30">
    <w:abstractNumId w:val="30"/>
  </w:num>
  <w:num w:numId="31">
    <w:abstractNumId w:val="39"/>
  </w:num>
  <w:num w:numId="32">
    <w:abstractNumId w:val="16"/>
  </w:num>
  <w:num w:numId="33">
    <w:abstractNumId w:val="38"/>
  </w:num>
  <w:num w:numId="34">
    <w:abstractNumId w:val="23"/>
  </w:num>
  <w:num w:numId="35">
    <w:abstractNumId w:val="17"/>
  </w:num>
  <w:num w:numId="36">
    <w:abstractNumId w:val="14"/>
  </w:num>
  <w:num w:numId="37">
    <w:abstractNumId w:val="33"/>
  </w:num>
  <w:num w:numId="38">
    <w:abstractNumId w:val="31"/>
  </w:num>
  <w:num w:numId="39">
    <w:abstractNumId w:val="34"/>
  </w:num>
  <w:num w:numId="40">
    <w:abstractNumId w:val="28"/>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rawingGridVerticalSpacing w:val="0"/>
  <w:displayHorizontalDrawingGridEvery w:val="0"/>
  <w:displayVerticalDrawingGridEvery w:val="0"/>
  <w:noPunctuationKerning/>
  <w:characterSpacingControl w:val="doNotCompress"/>
  <w:strictFirstAndLastChars/>
  <w:hdrShapeDefaults>
    <o:shapedefaults v:ext="edit" spidmax="2049"/>
  </w:hdrShapeDefaults>
  <w:footnotePr>
    <w:pos w:val="beneathText"/>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1C9"/>
    <w:rsid w:val="000029BC"/>
    <w:rsid w:val="00006D12"/>
    <w:rsid w:val="000116BA"/>
    <w:rsid w:val="00011A76"/>
    <w:rsid w:val="0002782D"/>
    <w:rsid w:val="0003553E"/>
    <w:rsid w:val="00041B96"/>
    <w:rsid w:val="00042EB7"/>
    <w:rsid w:val="0006316D"/>
    <w:rsid w:val="000639CE"/>
    <w:rsid w:val="00070D64"/>
    <w:rsid w:val="00074828"/>
    <w:rsid w:val="000748E2"/>
    <w:rsid w:val="00075DBC"/>
    <w:rsid w:val="000766CF"/>
    <w:rsid w:val="00086ABE"/>
    <w:rsid w:val="000D31D7"/>
    <w:rsid w:val="000D3F77"/>
    <w:rsid w:val="000D40AE"/>
    <w:rsid w:val="000E320D"/>
    <w:rsid w:val="000E524C"/>
    <w:rsid w:val="000E5D5A"/>
    <w:rsid w:val="000E6C69"/>
    <w:rsid w:val="000F7D79"/>
    <w:rsid w:val="00115ED1"/>
    <w:rsid w:val="00120C17"/>
    <w:rsid w:val="00152931"/>
    <w:rsid w:val="00153967"/>
    <w:rsid w:val="00154950"/>
    <w:rsid w:val="0015790E"/>
    <w:rsid w:val="00162E51"/>
    <w:rsid w:val="001826DA"/>
    <w:rsid w:val="00184F98"/>
    <w:rsid w:val="00185775"/>
    <w:rsid w:val="001872A8"/>
    <w:rsid w:val="001938F4"/>
    <w:rsid w:val="001A0279"/>
    <w:rsid w:val="001A2EE8"/>
    <w:rsid w:val="001A6286"/>
    <w:rsid w:val="001B29EB"/>
    <w:rsid w:val="001C63A9"/>
    <w:rsid w:val="001D73F8"/>
    <w:rsid w:val="001E1A19"/>
    <w:rsid w:val="001E7A1F"/>
    <w:rsid w:val="001F0A9A"/>
    <w:rsid w:val="001F1719"/>
    <w:rsid w:val="001F172F"/>
    <w:rsid w:val="001F2E08"/>
    <w:rsid w:val="002024A0"/>
    <w:rsid w:val="00203E47"/>
    <w:rsid w:val="0021272D"/>
    <w:rsid w:val="00220284"/>
    <w:rsid w:val="0022255E"/>
    <w:rsid w:val="00242134"/>
    <w:rsid w:val="00242D0A"/>
    <w:rsid w:val="002443D9"/>
    <w:rsid w:val="00247633"/>
    <w:rsid w:val="00251DAA"/>
    <w:rsid w:val="00256876"/>
    <w:rsid w:val="00257703"/>
    <w:rsid w:val="00260443"/>
    <w:rsid w:val="002743D1"/>
    <w:rsid w:val="00275E62"/>
    <w:rsid w:val="00286949"/>
    <w:rsid w:val="00294066"/>
    <w:rsid w:val="00297B1D"/>
    <w:rsid w:val="002A5EC7"/>
    <w:rsid w:val="002B1707"/>
    <w:rsid w:val="002B523C"/>
    <w:rsid w:val="002D04B0"/>
    <w:rsid w:val="002D4F2F"/>
    <w:rsid w:val="002E3EED"/>
    <w:rsid w:val="0030009F"/>
    <w:rsid w:val="00306B60"/>
    <w:rsid w:val="00331571"/>
    <w:rsid w:val="00335759"/>
    <w:rsid w:val="003443A6"/>
    <w:rsid w:val="003562EC"/>
    <w:rsid w:val="003570A3"/>
    <w:rsid w:val="003623CA"/>
    <w:rsid w:val="00364B8F"/>
    <w:rsid w:val="00372053"/>
    <w:rsid w:val="00385E26"/>
    <w:rsid w:val="00391CE0"/>
    <w:rsid w:val="003B0F3D"/>
    <w:rsid w:val="003B507D"/>
    <w:rsid w:val="003D11DB"/>
    <w:rsid w:val="003E37E0"/>
    <w:rsid w:val="003E4D32"/>
    <w:rsid w:val="003E4E50"/>
    <w:rsid w:val="003E5544"/>
    <w:rsid w:val="003E72AD"/>
    <w:rsid w:val="003F6D65"/>
    <w:rsid w:val="003F7C39"/>
    <w:rsid w:val="00417806"/>
    <w:rsid w:val="00422D4F"/>
    <w:rsid w:val="004248F2"/>
    <w:rsid w:val="00440979"/>
    <w:rsid w:val="00441948"/>
    <w:rsid w:val="004476B1"/>
    <w:rsid w:val="00485BEF"/>
    <w:rsid w:val="004A18AA"/>
    <w:rsid w:val="004B0632"/>
    <w:rsid w:val="004B1EAA"/>
    <w:rsid w:val="004B2333"/>
    <w:rsid w:val="004B356C"/>
    <w:rsid w:val="004C1ADF"/>
    <w:rsid w:val="004C1CE7"/>
    <w:rsid w:val="004C24D5"/>
    <w:rsid w:val="004C5582"/>
    <w:rsid w:val="004C5E86"/>
    <w:rsid w:val="004D2833"/>
    <w:rsid w:val="004F0F7A"/>
    <w:rsid w:val="004F5EC7"/>
    <w:rsid w:val="00502BF9"/>
    <w:rsid w:val="005150AA"/>
    <w:rsid w:val="00515298"/>
    <w:rsid w:val="00523E72"/>
    <w:rsid w:val="00533C67"/>
    <w:rsid w:val="00541B70"/>
    <w:rsid w:val="00542B0F"/>
    <w:rsid w:val="005522EE"/>
    <w:rsid w:val="00556EB4"/>
    <w:rsid w:val="00562355"/>
    <w:rsid w:val="00564849"/>
    <w:rsid w:val="00567172"/>
    <w:rsid w:val="00570C89"/>
    <w:rsid w:val="00572036"/>
    <w:rsid w:val="00574645"/>
    <w:rsid w:val="00594B7B"/>
    <w:rsid w:val="005C41A9"/>
    <w:rsid w:val="005D6844"/>
    <w:rsid w:val="005D7C94"/>
    <w:rsid w:val="005E3D33"/>
    <w:rsid w:val="005F2790"/>
    <w:rsid w:val="005F3539"/>
    <w:rsid w:val="005F6D86"/>
    <w:rsid w:val="00605978"/>
    <w:rsid w:val="00607AA0"/>
    <w:rsid w:val="0062260B"/>
    <w:rsid w:val="00637432"/>
    <w:rsid w:val="00646E9A"/>
    <w:rsid w:val="00665235"/>
    <w:rsid w:val="006663E2"/>
    <w:rsid w:val="00666E4D"/>
    <w:rsid w:val="006702B2"/>
    <w:rsid w:val="006717C6"/>
    <w:rsid w:val="00680F2E"/>
    <w:rsid w:val="00682D6D"/>
    <w:rsid w:val="00684A5D"/>
    <w:rsid w:val="00695DA3"/>
    <w:rsid w:val="00697089"/>
    <w:rsid w:val="006B1E30"/>
    <w:rsid w:val="006B4481"/>
    <w:rsid w:val="006B5AFF"/>
    <w:rsid w:val="006B72A0"/>
    <w:rsid w:val="006B7E41"/>
    <w:rsid w:val="006D144D"/>
    <w:rsid w:val="006E1CC0"/>
    <w:rsid w:val="006E2C89"/>
    <w:rsid w:val="006E731A"/>
    <w:rsid w:val="00711720"/>
    <w:rsid w:val="00723F82"/>
    <w:rsid w:val="007340E2"/>
    <w:rsid w:val="00734A0E"/>
    <w:rsid w:val="00737172"/>
    <w:rsid w:val="00741033"/>
    <w:rsid w:val="0074213E"/>
    <w:rsid w:val="00745264"/>
    <w:rsid w:val="0075574F"/>
    <w:rsid w:val="00764913"/>
    <w:rsid w:val="00781A33"/>
    <w:rsid w:val="00793B3E"/>
    <w:rsid w:val="00793F87"/>
    <w:rsid w:val="007A1B10"/>
    <w:rsid w:val="007A5E22"/>
    <w:rsid w:val="007B0481"/>
    <w:rsid w:val="007B3997"/>
    <w:rsid w:val="007B7121"/>
    <w:rsid w:val="007C166B"/>
    <w:rsid w:val="007C17B6"/>
    <w:rsid w:val="007C5A18"/>
    <w:rsid w:val="007E64C3"/>
    <w:rsid w:val="007F030D"/>
    <w:rsid w:val="007F1A9B"/>
    <w:rsid w:val="00804E9D"/>
    <w:rsid w:val="00806D7C"/>
    <w:rsid w:val="00806F6A"/>
    <w:rsid w:val="0080777D"/>
    <w:rsid w:val="008077F0"/>
    <w:rsid w:val="00817AFA"/>
    <w:rsid w:val="00835D41"/>
    <w:rsid w:val="008375FD"/>
    <w:rsid w:val="00837E7B"/>
    <w:rsid w:val="00841DF5"/>
    <w:rsid w:val="00864854"/>
    <w:rsid w:val="00880D91"/>
    <w:rsid w:val="00882DA6"/>
    <w:rsid w:val="0089121A"/>
    <w:rsid w:val="008A4635"/>
    <w:rsid w:val="008B03C8"/>
    <w:rsid w:val="008B7C94"/>
    <w:rsid w:val="008D501A"/>
    <w:rsid w:val="008E01CD"/>
    <w:rsid w:val="008E240D"/>
    <w:rsid w:val="008E2968"/>
    <w:rsid w:val="00921328"/>
    <w:rsid w:val="00923FBB"/>
    <w:rsid w:val="00937550"/>
    <w:rsid w:val="00940A16"/>
    <w:rsid w:val="00942197"/>
    <w:rsid w:val="00951CEA"/>
    <w:rsid w:val="009766ED"/>
    <w:rsid w:val="00985B47"/>
    <w:rsid w:val="009A7AB1"/>
    <w:rsid w:val="009C060C"/>
    <w:rsid w:val="009C4270"/>
    <w:rsid w:val="009D2804"/>
    <w:rsid w:val="009D5A8C"/>
    <w:rsid w:val="009E35B7"/>
    <w:rsid w:val="009E6456"/>
    <w:rsid w:val="00A31D9B"/>
    <w:rsid w:val="00A37F65"/>
    <w:rsid w:val="00A41F92"/>
    <w:rsid w:val="00A42A91"/>
    <w:rsid w:val="00A47119"/>
    <w:rsid w:val="00A61FF3"/>
    <w:rsid w:val="00A62CC8"/>
    <w:rsid w:val="00A64FDB"/>
    <w:rsid w:val="00A8381C"/>
    <w:rsid w:val="00A90E25"/>
    <w:rsid w:val="00A92113"/>
    <w:rsid w:val="00A95544"/>
    <w:rsid w:val="00AD13B8"/>
    <w:rsid w:val="00AF740C"/>
    <w:rsid w:val="00B1712C"/>
    <w:rsid w:val="00B25AC6"/>
    <w:rsid w:val="00B34F17"/>
    <w:rsid w:val="00B36FEC"/>
    <w:rsid w:val="00B42269"/>
    <w:rsid w:val="00B43AB6"/>
    <w:rsid w:val="00B455AC"/>
    <w:rsid w:val="00B513FC"/>
    <w:rsid w:val="00B53435"/>
    <w:rsid w:val="00B7297C"/>
    <w:rsid w:val="00B73C23"/>
    <w:rsid w:val="00B7693A"/>
    <w:rsid w:val="00B76C69"/>
    <w:rsid w:val="00B76E1D"/>
    <w:rsid w:val="00B86AA6"/>
    <w:rsid w:val="00B86E39"/>
    <w:rsid w:val="00B91B8F"/>
    <w:rsid w:val="00BA364C"/>
    <w:rsid w:val="00BB23E2"/>
    <w:rsid w:val="00BB37DE"/>
    <w:rsid w:val="00BC0000"/>
    <w:rsid w:val="00BC0906"/>
    <w:rsid w:val="00BC114F"/>
    <w:rsid w:val="00BC4E19"/>
    <w:rsid w:val="00BC77C1"/>
    <w:rsid w:val="00BE435E"/>
    <w:rsid w:val="00BF5903"/>
    <w:rsid w:val="00C01786"/>
    <w:rsid w:val="00C02501"/>
    <w:rsid w:val="00C025E5"/>
    <w:rsid w:val="00C0397B"/>
    <w:rsid w:val="00C120BA"/>
    <w:rsid w:val="00C21748"/>
    <w:rsid w:val="00C36CD4"/>
    <w:rsid w:val="00C462F4"/>
    <w:rsid w:val="00C64DE9"/>
    <w:rsid w:val="00C71AFE"/>
    <w:rsid w:val="00C7690D"/>
    <w:rsid w:val="00C9309E"/>
    <w:rsid w:val="00CB0D45"/>
    <w:rsid w:val="00CB17A5"/>
    <w:rsid w:val="00CB645C"/>
    <w:rsid w:val="00CE077A"/>
    <w:rsid w:val="00CE2B9F"/>
    <w:rsid w:val="00CE3F47"/>
    <w:rsid w:val="00CE56D9"/>
    <w:rsid w:val="00D00FF7"/>
    <w:rsid w:val="00D04D1E"/>
    <w:rsid w:val="00D07DB5"/>
    <w:rsid w:val="00D115B8"/>
    <w:rsid w:val="00D127B6"/>
    <w:rsid w:val="00D1611D"/>
    <w:rsid w:val="00D24635"/>
    <w:rsid w:val="00D25A46"/>
    <w:rsid w:val="00D25C85"/>
    <w:rsid w:val="00D32ADB"/>
    <w:rsid w:val="00D37421"/>
    <w:rsid w:val="00D37B78"/>
    <w:rsid w:val="00D44148"/>
    <w:rsid w:val="00D636ED"/>
    <w:rsid w:val="00D8008E"/>
    <w:rsid w:val="00D83D42"/>
    <w:rsid w:val="00DA0164"/>
    <w:rsid w:val="00DC1A39"/>
    <w:rsid w:val="00DD50DC"/>
    <w:rsid w:val="00DF4802"/>
    <w:rsid w:val="00E00E2C"/>
    <w:rsid w:val="00E05973"/>
    <w:rsid w:val="00E117B9"/>
    <w:rsid w:val="00E11F81"/>
    <w:rsid w:val="00E25A52"/>
    <w:rsid w:val="00E421C9"/>
    <w:rsid w:val="00E6308A"/>
    <w:rsid w:val="00E666D2"/>
    <w:rsid w:val="00E81957"/>
    <w:rsid w:val="00E96E1D"/>
    <w:rsid w:val="00EA30E8"/>
    <w:rsid w:val="00EB4409"/>
    <w:rsid w:val="00EC5A6E"/>
    <w:rsid w:val="00ED6348"/>
    <w:rsid w:val="00EE32E5"/>
    <w:rsid w:val="00EE3E86"/>
    <w:rsid w:val="00F00836"/>
    <w:rsid w:val="00F02EF4"/>
    <w:rsid w:val="00F10998"/>
    <w:rsid w:val="00F118F5"/>
    <w:rsid w:val="00F151E4"/>
    <w:rsid w:val="00F1653D"/>
    <w:rsid w:val="00F16AF4"/>
    <w:rsid w:val="00F207FF"/>
    <w:rsid w:val="00F21F5D"/>
    <w:rsid w:val="00F22496"/>
    <w:rsid w:val="00F23D9A"/>
    <w:rsid w:val="00F24878"/>
    <w:rsid w:val="00F30ACE"/>
    <w:rsid w:val="00F33E97"/>
    <w:rsid w:val="00F40FE4"/>
    <w:rsid w:val="00F418CC"/>
    <w:rsid w:val="00F44228"/>
    <w:rsid w:val="00F5052B"/>
    <w:rsid w:val="00F623F2"/>
    <w:rsid w:val="00F650D0"/>
    <w:rsid w:val="00F87C87"/>
    <w:rsid w:val="00F97370"/>
    <w:rsid w:val="00FB568A"/>
    <w:rsid w:val="00FB5A48"/>
    <w:rsid w:val="00FB733F"/>
    <w:rsid w:val="00FB7460"/>
    <w:rsid w:val="00FC4E76"/>
    <w:rsid w:val="00FD1581"/>
    <w:rsid w:val="00FD2E25"/>
    <w:rsid w:val="00FE714F"/>
    <w:rsid w:val="00FF3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F0F7A"/>
    <w:pPr>
      <w:widowControl w:val="0"/>
      <w:suppressAutoHyphens/>
      <w:spacing w:before="86" w:after="86"/>
      <w:ind w:left="86" w:right="86"/>
    </w:pPr>
    <w:rPr>
      <w:sz w:val="24"/>
      <w:szCs w:val="24"/>
    </w:rPr>
  </w:style>
  <w:style w:type="paragraph" w:styleId="Heading1">
    <w:name w:val="heading 1"/>
    <w:basedOn w:val="Heading"/>
    <w:next w:val="BodyText"/>
    <w:qFormat/>
    <w:rsid w:val="004F0F7A"/>
    <w:pPr>
      <w:tabs>
        <w:tab w:val="num" w:pos="0"/>
      </w:tabs>
      <w:ind w:left="0"/>
      <w:outlineLvl w:val="0"/>
    </w:pPr>
    <w:rPr>
      <w:rFonts w:ascii="Thorndale" w:hAnsi="Thorndale"/>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rsid w:val="004F0F7A"/>
  </w:style>
  <w:style w:type="character" w:customStyle="1" w:styleId="Bullets">
    <w:name w:val="Bullets"/>
    <w:rsid w:val="004F0F7A"/>
    <w:rPr>
      <w:rFonts w:ascii="StarSymbol" w:eastAsia="StarSymbol" w:hAnsi="StarSymbol" w:cs="StarSymbol"/>
      <w:sz w:val="18"/>
      <w:szCs w:val="18"/>
    </w:rPr>
  </w:style>
  <w:style w:type="character" w:styleId="Hyperlink">
    <w:name w:val="Hyperlink"/>
    <w:rsid w:val="004F0F7A"/>
    <w:rPr>
      <w:color w:val="000080"/>
      <w:u w:val="single"/>
    </w:rPr>
  </w:style>
  <w:style w:type="character" w:customStyle="1" w:styleId="EndnoteCharacters">
    <w:name w:val="Endnote Characters"/>
    <w:rsid w:val="004F0F7A"/>
  </w:style>
  <w:style w:type="paragraph" w:styleId="BodyText">
    <w:name w:val="Body Text"/>
    <w:basedOn w:val="Normal"/>
    <w:link w:val="BodyTextChar"/>
    <w:rsid w:val="004F0F7A"/>
    <w:pPr>
      <w:spacing w:before="0" w:after="0"/>
      <w:ind w:left="0" w:right="0"/>
    </w:pPr>
  </w:style>
  <w:style w:type="paragraph" w:customStyle="1" w:styleId="Heading">
    <w:name w:val="Heading"/>
    <w:basedOn w:val="Normal"/>
    <w:next w:val="BodyText"/>
    <w:rsid w:val="004F0F7A"/>
    <w:pPr>
      <w:keepNext/>
      <w:spacing w:before="240" w:after="283"/>
    </w:pPr>
    <w:rPr>
      <w:rFonts w:ascii="Albany" w:eastAsia="HG Mincho Light J" w:hAnsi="Albany" w:cs="Arial Unicode MS"/>
      <w:sz w:val="28"/>
      <w:szCs w:val="28"/>
    </w:rPr>
  </w:style>
  <w:style w:type="paragraph" w:styleId="List">
    <w:name w:val="List"/>
    <w:basedOn w:val="BodyText"/>
    <w:rsid w:val="004F0F7A"/>
  </w:style>
  <w:style w:type="paragraph" w:styleId="Header">
    <w:name w:val="header"/>
    <w:basedOn w:val="Normal"/>
    <w:rsid w:val="004F0F7A"/>
    <w:pPr>
      <w:suppressLineNumbers/>
      <w:tabs>
        <w:tab w:val="center" w:pos="4904"/>
        <w:tab w:val="right" w:pos="9723"/>
      </w:tabs>
    </w:pPr>
  </w:style>
  <w:style w:type="paragraph" w:styleId="Footer">
    <w:name w:val="footer"/>
    <w:basedOn w:val="Normal"/>
    <w:link w:val="FooterChar"/>
    <w:uiPriority w:val="99"/>
    <w:rsid w:val="004F0F7A"/>
    <w:pPr>
      <w:suppressLineNumbers/>
      <w:tabs>
        <w:tab w:val="center" w:pos="4904"/>
        <w:tab w:val="right" w:pos="9723"/>
      </w:tabs>
    </w:pPr>
  </w:style>
  <w:style w:type="paragraph" w:customStyle="1" w:styleId="TableContents">
    <w:name w:val="Table Contents"/>
    <w:basedOn w:val="BodyText"/>
    <w:rsid w:val="004F0F7A"/>
  </w:style>
  <w:style w:type="paragraph" w:customStyle="1" w:styleId="TableHeading">
    <w:name w:val="Table Heading"/>
    <w:basedOn w:val="TableContents"/>
    <w:rsid w:val="004F0F7A"/>
    <w:pPr>
      <w:suppressLineNumbers/>
      <w:jc w:val="center"/>
    </w:pPr>
    <w:rPr>
      <w:b/>
      <w:bCs/>
    </w:rPr>
  </w:style>
  <w:style w:type="paragraph" w:styleId="Caption">
    <w:name w:val="caption"/>
    <w:basedOn w:val="Normal"/>
    <w:qFormat/>
    <w:rsid w:val="004F0F7A"/>
    <w:pPr>
      <w:suppressLineNumbers/>
      <w:spacing w:before="120" w:after="120"/>
    </w:pPr>
    <w:rPr>
      <w:i/>
      <w:iCs/>
    </w:rPr>
  </w:style>
  <w:style w:type="paragraph" w:styleId="EnvelopeReturn">
    <w:name w:val="envelope return"/>
    <w:basedOn w:val="Normal"/>
    <w:rsid w:val="004F0F7A"/>
    <w:pPr>
      <w:spacing w:before="0" w:after="0"/>
    </w:pPr>
    <w:rPr>
      <w:i/>
    </w:rPr>
  </w:style>
  <w:style w:type="paragraph" w:customStyle="1" w:styleId="Index">
    <w:name w:val="Index"/>
    <w:basedOn w:val="Normal"/>
    <w:rsid w:val="004F0F7A"/>
    <w:pPr>
      <w:suppressLineNumbers/>
    </w:pPr>
  </w:style>
  <w:style w:type="paragraph" w:customStyle="1" w:styleId="HorizontalLine">
    <w:name w:val="Horizontal Line"/>
    <w:basedOn w:val="Normal"/>
    <w:next w:val="BodyText"/>
    <w:rsid w:val="004F0F7A"/>
    <w:pPr>
      <w:pBdr>
        <w:bottom w:val="double" w:sz="1" w:space="0" w:color="808080"/>
      </w:pBdr>
      <w:spacing w:before="0" w:after="283"/>
    </w:pPr>
    <w:rPr>
      <w:sz w:val="12"/>
    </w:rPr>
  </w:style>
  <w:style w:type="paragraph" w:customStyle="1" w:styleId="ListContents">
    <w:name w:val="List Contents"/>
    <w:basedOn w:val="Normal"/>
    <w:rsid w:val="004F0F7A"/>
    <w:pPr>
      <w:ind w:left="567"/>
    </w:pPr>
  </w:style>
  <w:style w:type="paragraph" w:customStyle="1" w:styleId="ListHeading">
    <w:name w:val="List Heading"/>
    <w:basedOn w:val="Normal"/>
    <w:next w:val="ListContents"/>
    <w:rsid w:val="004F0F7A"/>
    <w:pPr>
      <w:ind w:left="0"/>
    </w:pPr>
  </w:style>
  <w:style w:type="character" w:customStyle="1" w:styleId="BodyTextChar">
    <w:name w:val="Body Text Char"/>
    <w:link w:val="BodyText"/>
    <w:rsid w:val="007B7121"/>
    <w:rPr>
      <w:sz w:val="24"/>
      <w:szCs w:val="24"/>
      <w:lang w:val="en-US"/>
    </w:rPr>
  </w:style>
  <w:style w:type="character" w:customStyle="1" w:styleId="FooterChar">
    <w:name w:val="Footer Char"/>
    <w:link w:val="Footer"/>
    <w:uiPriority w:val="99"/>
    <w:rsid w:val="003562EC"/>
    <w:rPr>
      <w:sz w:val="24"/>
      <w:szCs w:val="24"/>
    </w:rPr>
  </w:style>
  <w:style w:type="character" w:styleId="Strong">
    <w:name w:val="Strong"/>
    <w:uiPriority w:val="22"/>
    <w:qFormat/>
    <w:rsid w:val="001C63A9"/>
    <w:rPr>
      <w:b/>
      <w:bCs/>
      <w:color w:val="333333"/>
    </w:rPr>
  </w:style>
  <w:style w:type="paragraph" w:styleId="NormalWeb">
    <w:name w:val="Normal (Web)"/>
    <w:basedOn w:val="Normal"/>
    <w:uiPriority w:val="99"/>
    <w:unhideWhenUsed/>
    <w:rsid w:val="001C63A9"/>
    <w:pPr>
      <w:widowControl/>
      <w:suppressAutoHyphens w:val="0"/>
      <w:spacing w:before="0" w:after="300"/>
      <w:ind w:left="0" w:right="0"/>
    </w:pPr>
  </w:style>
  <w:style w:type="table" w:styleId="TableGrid">
    <w:name w:val="Table Grid"/>
    <w:basedOn w:val="TableNormal"/>
    <w:rsid w:val="00BC4E1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uiqtextpara">
    <w:name w:val="ui_qtext_para"/>
    <w:basedOn w:val="Normal"/>
    <w:rsid w:val="00C462F4"/>
    <w:pPr>
      <w:widowControl/>
      <w:suppressAutoHyphens w:val="0"/>
      <w:spacing w:before="100" w:beforeAutospacing="1" w:after="100" w:afterAutospacing="1"/>
      <w:ind w:left="0" w:right="0"/>
    </w:pPr>
  </w:style>
  <w:style w:type="paragraph" w:styleId="BodyText2">
    <w:name w:val="Body Text 2"/>
    <w:basedOn w:val="Normal"/>
    <w:link w:val="BodyText2Char"/>
    <w:rsid w:val="004A18AA"/>
    <w:pPr>
      <w:spacing w:after="120" w:line="480" w:lineRule="auto"/>
    </w:pPr>
  </w:style>
  <w:style w:type="character" w:customStyle="1" w:styleId="BodyText2Char">
    <w:name w:val="Body Text 2 Char"/>
    <w:basedOn w:val="DefaultParagraphFont"/>
    <w:link w:val="BodyText2"/>
    <w:rsid w:val="004A18AA"/>
    <w:rPr>
      <w:sz w:val="24"/>
      <w:szCs w:val="24"/>
    </w:rPr>
  </w:style>
  <w:style w:type="paragraph" w:styleId="ListParagraph">
    <w:name w:val="List Paragraph"/>
    <w:basedOn w:val="Normal"/>
    <w:uiPriority w:val="34"/>
    <w:qFormat/>
    <w:rsid w:val="00CE2B9F"/>
    <w:pPr>
      <w:ind w:left="720"/>
      <w:contextualSpacing/>
    </w:pPr>
  </w:style>
  <w:style w:type="character" w:customStyle="1" w:styleId="domain">
    <w:name w:val="domain"/>
    <w:basedOn w:val="DefaultParagraphFont"/>
    <w:rsid w:val="00C0397B"/>
  </w:style>
  <w:style w:type="character" w:customStyle="1" w:styleId="vanity-name">
    <w:name w:val="vanity-name"/>
    <w:basedOn w:val="DefaultParagraphFont"/>
    <w:rsid w:val="00C0397B"/>
  </w:style>
  <w:style w:type="character" w:styleId="Emphasis">
    <w:name w:val="Emphasis"/>
    <w:basedOn w:val="DefaultParagraphFont"/>
    <w:uiPriority w:val="20"/>
    <w:qFormat/>
    <w:rsid w:val="006663E2"/>
    <w:rPr>
      <w:i/>
      <w:iCs/>
    </w:rPr>
  </w:style>
  <w:style w:type="paragraph" w:styleId="BalloonText">
    <w:name w:val="Balloon Text"/>
    <w:basedOn w:val="Normal"/>
    <w:link w:val="BalloonTextChar"/>
    <w:rsid w:val="006663E2"/>
    <w:pPr>
      <w:spacing w:before="0" w:after="0"/>
    </w:pPr>
    <w:rPr>
      <w:rFonts w:ascii="Tahoma" w:hAnsi="Tahoma" w:cs="Tahoma"/>
      <w:sz w:val="16"/>
      <w:szCs w:val="16"/>
    </w:rPr>
  </w:style>
  <w:style w:type="character" w:customStyle="1" w:styleId="BalloonTextChar">
    <w:name w:val="Balloon Text Char"/>
    <w:basedOn w:val="DefaultParagraphFont"/>
    <w:link w:val="BalloonText"/>
    <w:rsid w:val="006663E2"/>
    <w:rPr>
      <w:rFonts w:ascii="Tahoma" w:hAnsi="Tahoma" w:cs="Tahoma"/>
      <w:sz w:val="16"/>
      <w:szCs w:val="16"/>
    </w:rPr>
  </w:style>
  <w:style w:type="paragraph" w:styleId="BodyTextIndent">
    <w:name w:val="Body Text Indent"/>
    <w:basedOn w:val="Normal"/>
    <w:link w:val="BodyTextIndentChar"/>
    <w:rsid w:val="005D6844"/>
    <w:pPr>
      <w:spacing w:after="120"/>
      <w:ind w:left="283"/>
    </w:pPr>
  </w:style>
  <w:style w:type="character" w:customStyle="1" w:styleId="BodyTextIndentChar">
    <w:name w:val="Body Text Indent Char"/>
    <w:basedOn w:val="DefaultParagraphFont"/>
    <w:link w:val="BodyTextIndent"/>
    <w:rsid w:val="005D684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F0F7A"/>
    <w:pPr>
      <w:widowControl w:val="0"/>
      <w:suppressAutoHyphens/>
      <w:spacing w:before="86" w:after="86"/>
      <w:ind w:left="86" w:right="86"/>
    </w:pPr>
    <w:rPr>
      <w:sz w:val="24"/>
      <w:szCs w:val="24"/>
    </w:rPr>
  </w:style>
  <w:style w:type="paragraph" w:styleId="Heading1">
    <w:name w:val="heading 1"/>
    <w:basedOn w:val="Heading"/>
    <w:next w:val="BodyText"/>
    <w:qFormat/>
    <w:rsid w:val="004F0F7A"/>
    <w:pPr>
      <w:tabs>
        <w:tab w:val="num" w:pos="0"/>
      </w:tabs>
      <w:ind w:left="0"/>
      <w:outlineLvl w:val="0"/>
    </w:pPr>
    <w:rPr>
      <w:rFonts w:ascii="Thorndale" w:hAnsi="Thorndale"/>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rsid w:val="004F0F7A"/>
  </w:style>
  <w:style w:type="character" w:customStyle="1" w:styleId="Bullets">
    <w:name w:val="Bullets"/>
    <w:rsid w:val="004F0F7A"/>
    <w:rPr>
      <w:rFonts w:ascii="StarSymbol" w:eastAsia="StarSymbol" w:hAnsi="StarSymbol" w:cs="StarSymbol"/>
      <w:sz w:val="18"/>
      <w:szCs w:val="18"/>
    </w:rPr>
  </w:style>
  <w:style w:type="character" w:styleId="Hyperlink">
    <w:name w:val="Hyperlink"/>
    <w:rsid w:val="004F0F7A"/>
    <w:rPr>
      <w:color w:val="000080"/>
      <w:u w:val="single"/>
    </w:rPr>
  </w:style>
  <w:style w:type="character" w:customStyle="1" w:styleId="EndnoteCharacters">
    <w:name w:val="Endnote Characters"/>
    <w:rsid w:val="004F0F7A"/>
  </w:style>
  <w:style w:type="paragraph" w:styleId="BodyText">
    <w:name w:val="Body Text"/>
    <w:basedOn w:val="Normal"/>
    <w:link w:val="BodyTextChar"/>
    <w:rsid w:val="004F0F7A"/>
    <w:pPr>
      <w:spacing w:before="0" w:after="0"/>
      <w:ind w:left="0" w:right="0"/>
    </w:pPr>
  </w:style>
  <w:style w:type="paragraph" w:customStyle="1" w:styleId="Heading">
    <w:name w:val="Heading"/>
    <w:basedOn w:val="Normal"/>
    <w:next w:val="BodyText"/>
    <w:rsid w:val="004F0F7A"/>
    <w:pPr>
      <w:keepNext/>
      <w:spacing w:before="240" w:after="283"/>
    </w:pPr>
    <w:rPr>
      <w:rFonts w:ascii="Albany" w:eastAsia="HG Mincho Light J" w:hAnsi="Albany" w:cs="Arial Unicode MS"/>
      <w:sz w:val="28"/>
      <w:szCs w:val="28"/>
    </w:rPr>
  </w:style>
  <w:style w:type="paragraph" w:styleId="List">
    <w:name w:val="List"/>
    <w:basedOn w:val="BodyText"/>
    <w:rsid w:val="004F0F7A"/>
  </w:style>
  <w:style w:type="paragraph" w:styleId="Header">
    <w:name w:val="header"/>
    <w:basedOn w:val="Normal"/>
    <w:rsid w:val="004F0F7A"/>
    <w:pPr>
      <w:suppressLineNumbers/>
      <w:tabs>
        <w:tab w:val="center" w:pos="4904"/>
        <w:tab w:val="right" w:pos="9723"/>
      </w:tabs>
    </w:pPr>
  </w:style>
  <w:style w:type="paragraph" w:styleId="Footer">
    <w:name w:val="footer"/>
    <w:basedOn w:val="Normal"/>
    <w:link w:val="FooterChar"/>
    <w:uiPriority w:val="99"/>
    <w:rsid w:val="004F0F7A"/>
    <w:pPr>
      <w:suppressLineNumbers/>
      <w:tabs>
        <w:tab w:val="center" w:pos="4904"/>
        <w:tab w:val="right" w:pos="9723"/>
      </w:tabs>
    </w:pPr>
  </w:style>
  <w:style w:type="paragraph" w:customStyle="1" w:styleId="TableContents">
    <w:name w:val="Table Contents"/>
    <w:basedOn w:val="BodyText"/>
    <w:rsid w:val="004F0F7A"/>
  </w:style>
  <w:style w:type="paragraph" w:customStyle="1" w:styleId="TableHeading">
    <w:name w:val="Table Heading"/>
    <w:basedOn w:val="TableContents"/>
    <w:rsid w:val="004F0F7A"/>
    <w:pPr>
      <w:suppressLineNumbers/>
      <w:jc w:val="center"/>
    </w:pPr>
    <w:rPr>
      <w:b/>
      <w:bCs/>
    </w:rPr>
  </w:style>
  <w:style w:type="paragraph" w:styleId="Caption">
    <w:name w:val="caption"/>
    <w:basedOn w:val="Normal"/>
    <w:qFormat/>
    <w:rsid w:val="004F0F7A"/>
    <w:pPr>
      <w:suppressLineNumbers/>
      <w:spacing w:before="120" w:after="120"/>
    </w:pPr>
    <w:rPr>
      <w:i/>
      <w:iCs/>
    </w:rPr>
  </w:style>
  <w:style w:type="paragraph" w:styleId="EnvelopeReturn">
    <w:name w:val="envelope return"/>
    <w:basedOn w:val="Normal"/>
    <w:rsid w:val="004F0F7A"/>
    <w:pPr>
      <w:spacing w:before="0" w:after="0"/>
    </w:pPr>
    <w:rPr>
      <w:i/>
    </w:rPr>
  </w:style>
  <w:style w:type="paragraph" w:customStyle="1" w:styleId="Index">
    <w:name w:val="Index"/>
    <w:basedOn w:val="Normal"/>
    <w:rsid w:val="004F0F7A"/>
    <w:pPr>
      <w:suppressLineNumbers/>
    </w:pPr>
  </w:style>
  <w:style w:type="paragraph" w:customStyle="1" w:styleId="HorizontalLine">
    <w:name w:val="Horizontal Line"/>
    <w:basedOn w:val="Normal"/>
    <w:next w:val="BodyText"/>
    <w:rsid w:val="004F0F7A"/>
    <w:pPr>
      <w:pBdr>
        <w:bottom w:val="double" w:sz="1" w:space="0" w:color="808080"/>
      </w:pBdr>
      <w:spacing w:before="0" w:after="283"/>
    </w:pPr>
    <w:rPr>
      <w:sz w:val="12"/>
    </w:rPr>
  </w:style>
  <w:style w:type="paragraph" w:customStyle="1" w:styleId="ListContents">
    <w:name w:val="List Contents"/>
    <w:basedOn w:val="Normal"/>
    <w:rsid w:val="004F0F7A"/>
    <w:pPr>
      <w:ind w:left="567"/>
    </w:pPr>
  </w:style>
  <w:style w:type="paragraph" w:customStyle="1" w:styleId="ListHeading">
    <w:name w:val="List Heading"/>
    <w:basedOn w:val="Normal"/>
    <w:next w:val="ListContents"/>
    <w:rsid w:val="004F0F7A"/>
    <w:pPr>
      <w:ind w:left="0"/>
    </w:pPr>
  </w:style>
  <w:style w:type="character" w:customStyle="1" w:styleId="BodyTextChar">
    <w:name w:val="Body Text Char"/>
    <w:link w:val="BodyText"/>
    <w:rsid w:val="007B7121"/>
    <w:rPr>
      <w:sz w:val="24"/>
      <w:szCs w:val="24"/>
      <w:lang w:val="en-US"/>
    </w:rPr>
  </w:style>
  <w:style w:type="character" w:customStyle="1" w:styleId="FooterChar">
    <w:name w:val="Footer Char"/>
    <w:link w:val="Footer"/>
    <w:uiPriority w:val="99"/>
    <w:rsid w:val="003562EC"/>
    <w:rPr>
      <w:sz w:val="24"/>
      <w:szCs w:val="24"/>
    </w:rPr>
  </w:style>
  <w:style w:type="character" w:styleId="Strong">
    <w:name w:val="Strong"/>
    <w:uiPriority w:val="22"/>
    <w:qFormat/>
    <w:rsid w:val="001C63A9"/>
    <w:rPr>
      <w:b/>
      <w:bCs/>
      <w:color w:val="333333"/>
    </w:rPr>
  </w:style>
  <w:style w:type="paragraph" w:styleId="NormalWeb">
    <w:name w:val="Normal (Web)"/>
    <w:basedOn w:val="Normal"/>
    <w:uiPriority w:val="99"/>
    <w:unhideWhenUsed/>
    <w:rsid w:val="001C63A9"/>
    <w:pPr>
      <w:widowControl/>
      <w:suppressAutoHyphens w:val="0"/>
      <w:spacing w:before="0" w:after="300"/>
      <w:ind w:left="0" w:right="0"/>
    </w:pPr>
  </w:style>
  <w:style w:type="table" w:styleId="TableGrid">
    <w:name w:val="Table Grid"/>
    <w:basedOn w:val="TableNormal"/>
    <w:rsid w:val="00BC4E1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uiqtextpara">
    <w:name w:val="ui_qtext_para"/>
    <w:basedOn w:val="Normal"/>
    <w:rsid w:val="00C462F4"/>
    <w:pPr>
      <w:widowControl/>
      <w:suppressAutoHyphens w:val="0"/>
      <w:spacing w:before="100" w:beforeAutospacing="1" w:after="100" w:afterAutospacing="1"/>
      <w:ind w:left="0" w:right="0"/>
    </w:pPr>
  </w:style>
  <w:style w:type="paragraph" w:styleId="BodyText2">
    <w:name w:val="Body Text 2"/>
    <w:basedOn w:val="Normal"/>
    <w:link w:val="BodyText2Char"/>
    <w:rsid w:val="004A18AA"/>
    <w:pPr>
      <w:spacing w:after="120" w:line="480" w:lineRule="auto"/>
    </w:pPr>
  </w:style>
  <w:style w:type="character" w:customStyle="1" w:styleId="BodyText2Char">
    <w:name w:val="Body Text 2 Char"/>
    <w:basedOn w:val="DefaultParagraphFont"/>
    <w:link w:val="BodyText2"/>
    <w:rsid w:val="004A18AA"/>
    <w:rPr>
      <w:sz w:val="24"/>
      <w:szCs w:val="24"/>
    </w:rPr>
  </w:style>
  <w:style w:type="paragraph" w:styleId="ListParagraph">
    <w:name w:val="List Paragraph"/>
    <w:basedOn w:val="Normal"/>
    <w:uiPriority w:val="34"/>
    <w:qFormat/>
    <w:rsid w:val="00CE2B9F"/>
    <w:pPr>
      <w:ind w:left="720"/>
      <w:contextualSpacing/>
    </w:pPr>
  </w:style>
  <w:style w:type="character" w:customStyle="1" w:styleId="domain">
    <w:name w:val="domain"/>
    <w:basedOn w:val="DefaultParagraphFont"/>
    <w:rsid w:val="00C0397B"/>
  </w:style>
  <w:style w:type="character" w:customStyle="1" w:styleId="vanity-name">
    <w:name w:val="vanity-name"/>
    <w:basedOn w:val="DefaultParagraphFont"/>
    <w:rsid w:val="00C0397B"/>
  </w:style>
  <w:style w:type="character" w:styleId="Emphasis">
    <w:name w:val="Emphasis"/>
    <w:basedOn w:val="DefaultParagraphFont"/>
    <w:uiPriority w:val="20"/>
    <w:qFormat/>
    <w:rsid w:val="006663E2"/>
    <w:rPr>
      <w:i/>
      <w:iCs/>
    </w:rPr>
  </w:style>
  <w:style w:type="paragraph" w:styleId="BalloonText">
    <w:name w:val="Balloon Text"/>
    <w:basedOn w:val="Normal"/>
    <w:link w:val="BalloonTextChar"/>
    <w:rsid w:val="006663E2"/>
    <w:pPr>
      <w:spacing w:before="0" w:after="0"/>
    </w:pPr>
    <w:rPr>
      <w:rFonts w:ascii="Tahoma" w:hAnsi="Tahoma" w:cs="Tahoma"/>
      <w:sz w:val="16"/>
      <w:szCs w:val="16"/>
    </w:rPr>
  </w:style>
  <w:style w:type="character" w:customStyle="1" w:styleId="BalloonTextChar">
    <w:name w:val="Balloon Text Char"/>
    <w:basedOn w:val="DefaultParagraphFont"/>
    <w:link w:val="BalloonText"/>
    <w:rsid w:val="006663E2"/>
    <w:rPr>
      <w:rFonts w:ascii="Tahoma" w:hAnsi="Tahoma" w:cs="Tahoma"/>
      <w:sz w:val="16"/>
      <w:szCs w:val="16"/>
    </w:rPr>
  </w:style>
  <w:style w:type="paragraph" w:styleId="BodyTextIndent">
    <w:name w:val="Body Text Indent"/>
    <w:basedOn w:val="Normal"/>
    <w:link w:val="BodyTextIndentChar"/>
    <w:rsid w:val="005D6844"/>
    <w:pPr>
      <w:spacing w:after="120"/>
      <w:ind w:left="283"/>
    </w:pPr>
  </w:style>
  <w:style w:type="character" w:customStyle="1" w:styleId="BodyTextIndentChar">
    <w:name w:val="Body Text Indent Char"/>
    <w:basedOn w:val="DefaultParagraphFont"/>
    <w:link w:val="BodyTextIndent"/>
    <w:rsid w:val="005D684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349613">
      <w:bodyDiv w:val="1"/>
      <w:marLeft w:val="0"/>
      <w:marRight w:val="0"/>
      <w:marTop w:val="0"/>
      <w:marBottom w:val="0"/>
      <w:divBdr>
        <w:top w:val="none" w:sz="0" w:space="0" w:color="auto"/>
        <w:left w:val="none" w:sz="0" w:space="0" w:color="auto"/>
        <w:bottom w:val="none" w:sz="0" w:space="0" w:color="auto"/>
        <w:right w:val="none" w:sz="0" w:space="0" w:color="auto"/>
      </w:divBdr>
    </w:div>
    <w:div w:id="175537011">
      <w:bodyDiv w:val="1"/>
      <w:marLeft w:val="0"/>
      <w:marRight w:val="0"/>
      <w:marTop w:val="0"/>
      <w:marBottom w:val="0"/>
      <w:divBdr>
        <w:top w:val="none" w:sz="0" w:space="0" w:color="auto"/>
        <w:left w:val="none" w:sz="0" w:space="0" w:color="auto"/>
        <w:bottom w:val="none" w:sz="0" w:space="0" w:color="auto"/>
        <w:right w:val="none" w:sz="0" w:space="0" w:color="auto"/>
      </w:divBdr>
    </w:div>
    <w:div w:id="179516842">
      <w:bodyDiv w:val="1"/>
      <w:marLeft w:val="0"/>
      <w:marRight w:val="0"/>
      <w:marTop w:val="0"/>
      <w:marBottom w:val="0"/>
      <w:divBdr>
        <w:top w:val="none" w:sz="0" w:space="0" w:color="auto"/>
        <w:left w:val="none" w:sz="0" w:space="0" w:color="auto"/>
        <w:bottom w:val="none" w:sz="0" w:space="0" w:color="auto"/>
        <w:right w:val="none" w:sz="0" w:space="0" w:color="auto"/>
      </w:divBdr>
    </w:div>
    <w:div w:id="222253405">
      <w:bodyDiv w:val="1"/>
      <w:marLeft w:val="0"/>
      <w:marRight w:val="0"/>
      <w:marTop w:val="0"/>
      <w:marBottom w:val="0"/>
      <w:divBdr>
        <w:top w:val="none" w:sz="0" w:space="0" w:color="auto"/>
        <w:left w:val="none" w:sz="0" w:space="0" w:color="auto"/>
        <w:bottom w:val="none" w:sz="0" w:space="0" w:color="auto"/>
        <w:right w:val="none" w:sz="0" w:space="0" w:color="auto"/>
      </w:divBdr>
    </w:div>
    <w:div w:id="262105442">
      <w:bodyDiv w:val="1"/>
      <w:marLeft w:val="0"/>
      <w:marRight w:val="0"/>
      <w:marTop w:val="0"/>
      <w:marBottom w:val="0"/>
      <w:divBdr>
        <w:top w:val="none" w:sz="0" w:space="0" w:color="auto"/>
        <w:left w:val="none" w:sz="0" w:space="0" w:color="auto"/>
        <w:bottom w:val="none" w:sz="0" w:space="0" w:color="auto"/>
        <w:right w:val="none" w:sz="0" w:space="0" w:color="auto"/>
      </w:divBdr>
    </w:div>
    <w:div w:id="347483250">
      <w:bodyDiv w:val="1"/>
      <w:marLeft w:val="0"/>
      <w:marRight w:val="0"/>
      <w:marTop w:val="0"/>
      <w:marBottom w:val="0"/>
      <w:divBdr>
        <w:top w:val="none" w:sz="0" w:space="0" w:color="auto"/>
        <w:left w:val="none" w:sz="0" w:space="0" w:color="auto"/>
        <w:bottom w:val="none" w:sz="0" w:space="0" w:color="auto"/>
        <w:right w:val="none" w:sz="0" w:space="0" w:color="auto"/>
      </w:divBdr>
    </w:div>
    <w:div w:id="349600000">
      <w:bodyDiv w:val="1"/>
      <w:marLeft w:val="0"/>
      <w:marRight w:val="0"/>
      <w:marTop w:val="0"/>
      <w:marBottom w:val="0"/>
      <w:divBdr>
        <w:top w:val="none" w:sz="0" w:space="0" w:color="auto"/>
        <w:left w:val="none" w:sz="0" w:space="0" w:color="auto"/>
        <w:bottom w:val="none" w:sz="0" w:space="0" w:color="auto"/>
        <w:right w:val="none" w:sz="0" w:space="0" w:color="auto"/>
      </w:divBdr>
    </w:div>
    <w:div w:id="399443033">
      <w:bodyDiv w:val="1"/>
      <w:marLeft w:val="0"/>
      <w:marRight w:val="0"/>
      <w:marTop w:val="0"/>
      <w:marBottom w:val="0"/>
      <w:divBdr>
        <w:top w:val="none" w:sz="0" w:space="0" w:color="auto"/>
        <w:left w:val="none" w:sz="0" w:space="0" w:color="auto"/>
        <w:bottom w:val="none" w:sz="0" w:space="0" w:color="auto"/>
        <w:right w:val="none" w:sz="0" w:space="0" w:color="auto"/>
      </w:divBdr>
    </w:div>
    <w:div w:id="520046108">
      <w:bodyDiv w:val="1"/>
      <w:marLeft w:val="0"/>
      <w:marRight w:val="0"/>
      <w:marTop w:val="0"/>
      <w:marBottom w:val="0"/>
      <w:divBdr>
        <w:top w:val="none" w:sz="0" w:space="0" w:color="auto"/>
        <w:left w:val="none" w:sz="0" w:space="0" w:color="auto"/>
        <w:bottom w:val="none" w:sz="0" w:space="0" w:color="auto"/>
        <w:right w:val="none" w:sz="0" w:space="0" w:color="auto"/>
      </w:divBdr>
      <w:divsChild>
        <w:div w:id="699744835">
          <w:marLeft w:val="0"/>
          <w:marRight w:val="0"/>
          <w:marTop w:val="0"/>
          <w:marBottom w:val="0"/>
          <w:divBdr>
            <w:top w:val="none" w:sz="0" w:space="0" w:color="auto"/>
            <w:left w:val="none" w:sz="0" w:space="0" w:color="auto"/>
            <w:bottom w:val="none" w:sz="0" w:space="0" w:color="auto"/>
            <w:right w:val="none" w:sz="0" w:space="0" w:color="auto"/>
          </w:divBdr>
          <w:divsChild>
            <w:div w:id="996616423">
              <w:marLeft w:val="0"/>
              <w:marRight w:val="0"/>
              <w:marTop w:val="0"/>
              <w:marBottom w:val="0"/>
              <w:divBdr>
                <w:top w:val="none" w:sz="0" w:space="0" w:color="auto"/>
                <w:left w:val="none" w:sz="0" w:space="0" w:color="auto"/>
                <w:bottom w:val="none" w:sz="0" w:space="0" w:color="auto"/>
                <w:right w:val="none" w:sz="0" w:space="0" w:color="auto"/>
              </w:divBdr>
              <w:divsChild>
                <w:div w:id="1358703077">
                  <w:marLeft w:val="0"/>
                  <w:marRight w:val="0"/>
                  <w:marTop w:val="0"/>
                  <w:marBottom w:val="0"/>
                  <w:divBdr>
                    <w:top w:val="none" w:sz="0" w:space="0" w:color="auto"/>
                    <w:left w:val="none" w:sz="0" w:space="0" w:color="auto"/>
                    <w:bottom w:val="none" w:sz="0" w:space="0" w:color="auto"/>
                    <w:right w:val="none" w:sz="0" w:space="0" w:color="auto"/>
                  </w:divBdr>
                  <w:divsChild>
                    <w:div w:id="606274462">
                      <w:marLeft w:val="0"/>
                      <w:marRight w:val="0"/>
                      <w:marTop w:val="0"/>
                      <w:marBottom w:val="0"/>
                      <w:divBdr>
                        <w:top w:val="none" w:sz="0" w:space="0" w:color="auto"/>
                        <w:left w:val="none" w:sz="0" w:space="0" w:color="auto"/>
                        <w:bottom w:val="none" w:sz="0" w:space="0" w:color="auto"/>
                        <w:right w:val="none" w:sz="0" w:space="0" w:color="auto"/>
                      </w:divBdr>
                      <w:divsChild>
                        <w:div w:id="371881169">
                          <w:marLeft w:val="0"/>
                          <w:marRight w:val="0"/>
                          <w:marTop w:val="0"/>
                          <w:marBottom w:val="0"/>
                          <w:divBdr>
                            <w:top w:val="single" w:sz="6" w:space="30" w:color="DEDEDE"/>
                            <w:left w:val="single" w:sz="6" w:space="31" w:color="DEDEDE"/>
                            <w:bottom w:val="single" w:sz="6" w:space="30" w:color="DEDEDE"/>
                            <w:right w:val="single" w:sz="6" w:space="31" w:color="DEDEDE"/>
                          </w:divBdr>
                          <w:divsChild>
                            <w:div w:id="1662737028">
                              <w:marLeft w:val="0"/>
                              <w:marRight w:val="0"/>
                              <w:marTop w:val="0"/>
                              <w:marBottom w:val="0"/>
                              <w:divBdr>
                                <w:top w:val="none" w:sz="0" w:space="0" w:color="auto"/>
                                <w:left w:val="none" w:sz="0" w:space="0" w:color="auto"/>
                                <w:bottom w:val="none" w:sz="0" w:space="0" w:color="auto"/>
                                <w:right w:val="none" w:sz="0" w:space="0" w:color="auto"/>
                              </w:divBdr>
                              <w:divsChild>
                                <w:div w:id="459033091">
                                  <w:marLeft w:val="0"/>
                                  <w:marRight w:val="0"/>
                                  <w:marTop w:val="0"/>
                                  <w:marBottom w:val="0"/>
                                  <w:divBdr>
                                    <w:top w:val="none" w:sz="0" w:space="0" w:color="auto"/>
                                    <w:left w:val="none" w:sz="0" w:space="0" w:color="auto"/>
                                    <w:bottom w:val="none" w:sz="0" w:space="0" w:color="auto"/>
                                    <w:right w:val="none" w:sz="0" w:space="0" w:color="auto"/>
                                  </w:divBdr>
                                  <w:divsChild>
                                    <w:div w:id="17982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679293">
      <w:bodyDiv w:val="1"/>
      <w:marLeft w:val="0"/>
      <w:marRight w:val="0"/>
      <w:marTop w:val="0"/>
      <w:marBottom w:val="0"/>
      <w:divBdr>
        <w:top w:val="none" w:sz="0" w:space="0" w:color="auto"/>
        <w:left w:val="none" w:sz="0" w:space="0" w:color="auto"/>
        <w:bottom w:val="none" w:sz="0" w:space="0" w:color="auto"/>
        <w:right w:val="none" w:sz="0" w:space="0" w:color="auto"/>
      </w:divBdr>
    </w:div>
    <w:div w:id="669213332">
      <w:bodyDiv w:val="1"/>
      <w:marLeft w:val="0"/>
      <w:marRight w:val="0"/>
      <w:marTop w:val="0"/>
      <w:marBottom w:val="0"/>
      <w:divBdr>
        <w:top w:val="none" w:sz="0" w:space="0" w:color="auto"/>
        <w:left w:val="none" w:sz="0" w:space="0" w:color="auto"/>
        <w:bottom w:val="none" w:sz="0" w:space="0" w:color="auto"/>
        <w:right w:val="none" w:sz="0" w:space="0" w:color="auto"/>
      </w:divBdr>
    </w:div>
    <w:div w:id="699935822">
      <w:bodyDiv w:val="1"/>
      <w:marLeft w:val="0"/>
      <w:marRight w:val="0"/>
      <w:marTop w:val="0"/>
      <w:marBottom w:val="0"/>
      <w:divBdr>
        <w:top w:val="none" w:sz="0" w:space="0" w:color="auto"/>
        <w:left w:val="none" w:sz="0" w:space="0" w:color="auto"/>
        <w:bottom w:val="none" w:sz="0" w:space="0" w:color="auto"/>
        <w:right w:val="none" w:sz="0" w:space="0" w:color="auto"/>
      </w:divBdr>
    </w:div>
    <w:div w:id="740366444">
      <w:bodyDiv w:val="1"/>
      <w:marLeft w:val="0"/>
      <w:marRight w:val="0"/>
      <w:marTop w:val="0"/>
      <w:marBottom w:val="0"/>
      <w:divBdr>
        <w:top w:val="none" w:sz="0" w:space="0" w:color="auto"/>
        <w:left w:val="none" w:sz="0" w:space="0" w:color="auto"/>
        <w:bottom w:val="none" w:sz="0" w:space="0" w:color="auto"/>
        <w:right w:val="none" w:sz="0" w:space="0" w:color="auto"/>
      </w:divBdr>
    </w:div>
    <w:div w:id="977803365">
      <w:bodyDiv w:val="1"/>
      <w:marLeft w:val="0"/>
      <w:marRight w:val="0"/>
      <w:marTop w:val="0"/>
      <w:marBottom w:val="0"/>
      <w:divBdr>
        <w:top w:val="none" w:sz="0" w:space="0" w:color="auto"/>
        <w:left w:val="none" w:sz="0" w:space="0" w:color="auto"/>
        <w:bottom w:val="none" w:sz="0" w:space="0" w:color="auto"/>
        <w:right w:val="none" w:sz="0" w:space="0" w:color="auto"/>
      </w:divBdr>
    </w:div>
    <w:div w:id="1049695183">
      <w:bodyDiv w:val="1"/>
      <w:marLeft w:val="0"/>
      <w:marRight w:val="0"/>
      <w:marTop w:val="0"/>
      <w:marBottom w:val="0"/>
      <w:divBdr>
        <w:top w:val="none" w:sz="0" w:space="0" w:color="auto"/>
        <w:left w:val="none" w:sz="0" w:space="0" w:color="auto"/>
        <w:bottom w:val="none" w:sz="0" w:space="0" w:color="auto"/>
        <w:right w:val="none" w:sz="0" w:space="0" w:color="auto"/>
      </w:divBdr>
    </w:div>
    <w:div w:id="1194538113">
      <w:bodyDiv w:val="1"/>
      <w:marLeft w:val="0"/>
      <w:marRight w:val="0"/>
      <w:marTop w:val="0"/>
      <w:marBottom w:val="0"/>
      <w:divBdr>
        <w:top w:val="none" w:sz="0" w:space="0" w:color="auto"/>
        <w:left w:val="none" w:sz="0" w:space="0" w:color="auto"/>
        <w:bottom w:val="none" w:sz="0" w:space="0" w:color="auto"/>
        <w:right w:val="none" w:sz="0" w:space="0" w:color="auto"/>
      </w:divBdr>
      <w:divsChild>
        <w:div w:id="2057855595">
          <w:marLeft w:val="0"/>
          <w:marRight w:val="0"/>
          <w:marTop w:val="0"/>
          <w:marBottom w:val="0"/>
          <w:divBdr>
            <w:top w:val="none" w:sz="0" w:space="0" w:color="auto"/>
            <w:left w:val="none" w:sz="0" w:space="0" w:color="auto"/>
            <w:bottom w:val="none" w:sz="0" w:space="0" w:color="auto"/>
            <w:right w:val="none" w:sz="0" w:space="0" w:color="auto"/>
          </w:divBdr>
        </w:div>
      </w:divsChild>
    </w:div>
    <w:div w:id="1469516061">
      <w:bodyDiv w:val="1"/>
      <w:marLeft w:val="0"/>
      <w:marRight w:val="0"/>
      <w:marTop w:val="0"/>
      <w:marBottom w:val="0"/>
      <w:divBdr>
        <w:top w:val="none" w:sz="0" w:space="0" w:color="auto"/>
        <w:left w:val="none" w:sz="0" w:space="0" w:color="auto"/>
        <w:bottom w:val="none" w:sz="0" w:space="0" w:color="auto"/>
        <w:right w:val="none" w:sz="0" w:space="0" w:color="auto"/>
      </w:divBdr>
    </w:div>
    <w:div w:id="1474716204">
      <w:bodyDiv w:val="1"/>
      <w:marLeft w:val="0"/>
      <w:marRight w:val="0"/>
      <w:marTop w:val="0"/>
      <w:marBottom w:val="0"/>
      <w:divBdr>
        <w:top w:val="none" w:sz="0" w:space="0" w:color="auto"/>
        <w:left w:val="none" w:sz="0" w:space="0" w:color="auto"/>
        <w:bottom w:val="none" w:sz="0" w:space="0" w:color="auto"/>
        <w:right w:val="none" w:sz="0" w:space="0" w:color="auto"/>
      </w:divBdr>
    </w:div>
    <w:div w:id="1523590003">
      <w:bodyDiv w:val="1"/>
      <w:marLeft w:val="0"/>
      <w:marRight w:val="0"/>
      <w:marTop w:val="0"/>
      <w:marBottom w:val="0"/>
      <w:divBdr>
        <w:top w:val="none" w:sz="0" w:space="0" w:color="auto"/>
        <w:left w:val="none" w:sz="0" w:space="0" w:color="auto"/>
        <w:bottom w:val="none" w:sz="0" w:space="0" w:color="auto"/>
        <w:right w:val="none" w:sz="0" w:space="0" w:color="auto"/>
      </w:divBdr>
    </w:div>
    <w:div w:id="1532497412">
      <w:bodyDiv w:val="1"/>
      <w:marLeft w:val="0"/>
      <w:marRight w:val="0"/>
      <w:marTop w:val="0"/>
      <w:marBottom w:val="0"/>
      <w:divBdr>
        <w:top w:val="none" w:sz="0" w:space="0" w:color="auto"/>
        <w:left w:val="none" w:sz="0" w:space="0" w:color="auto"/>
        <w:bottom w:val="none" w:sz="0" w:space="0" w:color="auto"/>
        <w:right w:val="none" w:sz="0" w:space="0" w:color="auto"/>
      </w:divBdr>
    </w:div>
    <w:div w:id="1564825546">
      <w:bodyDiv w:val="1"/>
      <w:marLeft w:val="0"/>
      <w:marRight w:val="0"/>
      <w:marTop w:val="0"/>
      <w:marBottom w:val="0"/>
      <w:divBdr>
        <w:top w:val="none" w:sz="0" w:space="0" w:color="auto"/>
        <w:left w:val="none" w:sz="0" w:space="0" w:color="auto"/>
        <w:bottom w:val="none" w:sz="0" w:space="0" w:color="auto"/>
        <w:right w:val="none" w:sz="0" w:space="0" w:color="auto"/>
      </w:divBdr>
    </w:div>
    <w:div w:id="1622540920">
      <w:bodyDiv w:val="1"/>
      <w:marLeft w:val="0"/>
      <w:marRight w:val="0"/>
      <w:marTop w:val="0"/>
      <w:marBottom w:val="0"/>
      <w:divBdr>
        <w:top w:val="none" w:sz="0" w:space="0" w:color="auto"/>
        <w:left w:val="none" w:sz="0" w:space="0" w:color="auto"/>
        <w:bottom w:val="none" w:sz="0" w:space="0" w:color="auto"/>
        <w:right w:val="none" w:sz="0" w:space="0" w:color="auto"/>
      </w:divBdr>
    </w:div>
    <w:div w:id="1696029998">
      <w:bodyDiv w:val="1"/>
      <w:marLeft w:val="0"/>
      <w:marRight w:val="0"/>
      <w:marTop w:val="0"/>
      <w:marBottom w:val="0"/>
      <w:divBdr>
        <w:top w:val="none" w:sz="0" w:space="0" w:color="auto"/>
        <w:left w:val="none" w:sz="0" w:space="0" w:color="auto"/>
        <w:bottom w:val="none" w:sz="0" w:space="0" w:color="auto"/>
        <w:right w:val="none" w:sz="0" w:space="0" w:color="auto"/>
      </w:divBdr>
    </w:div>
    <w:div w:id="1821729741">
      <w:bodyDiv w:val="1"/>
      <w:marLeft w:val="0"/>
      <w:marRight w:val="0"/>
      <w:marTop w:val="0"/>
      <w:marBottom w:val="0"/>
      <w:divBdr>
        <w:top w:val="none" w:sz="0" w:space="0" w:color="auto"/>
        <w:left w:val="none" w:sz="0" w:space="0" w:color="auto"/>
        <w:bottom w:val="none" w:sz="0" w:space="0" w:color="auto"/>
        <w:right w:val="none" w:sz="0" w:space="0" w:color="auto"/>
      </w:divBdr>
    </w:div>
    <w:div w:id="1842086000">
      <w:bodyDiv w:val="1"/>
      <w:marLeft w:val="0"/>
      <w:marRight w:val="0"/>
      <w:marTop w:val="0"/>
      <w:marBottom w:val="0"/>
      <w:divBdr>
        <w:top w:val="none" w:sz="0" w:space="0" w:color="auto"/>
        <w:left w:val="none" w:sz="0" w:space="0" w:color="auto"/>
        <w:bottom w:val="none" w:sz="0" w:space="0" w:color="auto"/>
        <w:right w:val="none" w:sz="0" w:space="0" w:color="auto"/>
      </w:divBdr>
    </w:div>
    <w:div w:id="1898122460">
      <w:bodyDiv w:val="1"/>
      <w:marLeft w:val="0"/>
      <w:marRight w:val="0"/>
      <w:marTop w:val="0"/>
      <w:marBottom w:val="0"/>
      <w:divBdr>
        <w:top w:val="none" w:sz="0" w:space="0" w:color="auto"/>
        <w:left w:val="none" w:sz="0" w:space="0" w:color="auto"/>
        <w:bottom w:val="none" w:sz="0" w:space="0" w:color="auto"/>
        <w:right w:val="none" w:sz="0" w:space="0" w:color="auto"/>
      </w:divBdr>
    </w:div>
    <w:div w:id="2122798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shazia.ibrahi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37FB2D-BDF1-4027-9C84-7F374A307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3913</Words>
  <Characters>22310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GalaxE.Solutions®</Company>
  <LinksUpToDate>false</LinksUpToDate>
  <CharactersWithSpaces>26171</CharactersWithSpaces>
  <SharedDoc>false</SharedDoc>
  <HLinks>
    <vt:vector size="6" baseType="variant">
      <vt:variant>
        <vt:i4>5767214</vt:i4>
      </vt:variant>
      <vt:variant>
        <vt:i4>0</vt:i4>
      </vt:variant>
      <vt:variant>
        <vt:i4>0</vt:i4>
      </vt:variant>
      <vt:variant>
        <vt:i4>5</vt:i4>
      </vt:variant>
      <vt:variant>
        <vt:lpwstr>mailto:shazia.ibrahim@gmail.com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Shazia Fatima</dc:creator>
  <cp:lastModifiedBy>Shazia Fatima</cp:lastModifiedBy>
  <cp:revision>3</cp:revision>
  <cp:lastPrinted>2113-01-01T06:00:00Z</cp:lastPrinted>
  <dcterms:created xsi:type="dcterms:W3CDTF">2018-06-01T19:16:00Z</dcterms:created>
  <dcterms:modified xsi:type="dcterms:W3CDTF">2018-06-19T22:04:00Z</dcterms:modified>
</cp:coreProperties>
</file>